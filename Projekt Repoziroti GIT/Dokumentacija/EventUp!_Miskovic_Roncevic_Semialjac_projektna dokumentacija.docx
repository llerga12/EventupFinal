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1E3569" w14:textId="77777777" w:rsidR="00037B4E" w:rsidRPr="00F909DA" w:rsidRDefault="00037B4E">
      <w:pPr>
        <w:jc w:val="center"/>
        <w:rPr>
          <w:rFonts w:cs="Times New Roman"/>
        </w:rPr>
      </w:pPr>
      <w:r w:rsidRPr="00F909DA">
        <w:rPr>
          <w:rFonts w:cs="Times New Roman"/>
        </w:rPr>
        <w:t>VELEUČILIŠTE U RIJECI</w:t>
      </w:r>
    </w:p>
    <w:p w14:paraId="3293BAC9" w14:textId="77777777" w:rsidR="00037B4E" w:rsidRPr="00F909DA" w:rsidRDefault="00037B4E">
      <w:pPr>
        <w:jc w:val="center"/>
        <w:rPr>
          <w:rFonts w:cs="Times New Roman"/>
        </w:rPr>
      </w:pPr>
      <w:r w:rsidRPr="00F909DA">
        <w:rPr>
          <w:rFonts w:cs="Times New Roman"/>
        </w:rPr>
        <w:t>POSLOVNI ODJEL RIJEKA</w:t>
      </w:r>
    </w:p>
    <w:p w14:paraId="672A6659" w14:textId="77777777" w:rsidR="00037B4E" w:rsidRPr="00F909DA" w:rsidRDefault="00037B4E">
      <w:pPr>
        <w:rPr>
          <w:rFonts w:cs="Times New Roman"/>
        </w:rPr>
      </w:pPr>
    </w:p>
    <w:p w14:paraId="0A37501D" w14:textId="77777777" w:rsidR="00037B4E" w:rsidRPr="00F909DA" w:rsidRDefault="00037B4E">
      <w:pPr>
        <w:rPr>
          <w:rFonts w:cs="Times New Roman"/>
        </w:rPr>
      </w:pPr>
    </w:p>
    <w:p w14:paraId="5DAB6C7B" w14:textId="77777777" w:rsidR="00037B4E" w:rsidRPr="00F909DA" w:rsidRDefault="00037B4E">
      <w:pPr>
        <w:rPr>
          <w:rFonts w:cs="Times New Roman"/>
        </w:rPr>
      </w:pPr>
    </w:p>
    <w:p w14:paraId="02EB378F" w14:textId="77777777" w:rsidR="00037B4E" w:rsidRPr="00F909DA" w:rsidRDefault="00037B4E">
      <w:pPr>
        <w:rPr>
          <w:rFonts w:cs="Times New Roman"/>
        </w:rPr>
      </w:pPr>
    </w:p>
    <w:p w14:paraId="6A05A809" w14:textId="77777777" w:rsidR="00037B4E" w:rsidRPr="00F909DA" w:rsidRDefault="00037B4E">
      <w:pPr>
        <w:rPr>
          <w:rFonts w:cs="Times New Roman"/>
        </w:rPr>
      </w:pPr>
    </w:p>
    <w:p w14:paraId="5A39BBE3" w14:textId="77777777" w:rsidR="00037B4E" w:rsidRPr="00F909DA" w:rsidRDefault="00037B4E">
      <w:pPr>
        <w:rPr>
          <w:rFonts w:cs="Times New Roman"/>
        </w:rPr>
      </w:pPr>
    </w:p>
    <w:p w14:paraId="41C8F396" w14:textId="77777777" w:rsidR="00037B4E" w:rsidRPr="00F909DA" w:rsidRDefault="00037B4E">
      <w:pPr>
        <w:rPr>
          <w:rFonts w:cs="Times New Roman"/>
        </w:rPr>
      </w:pPr>
    </w:p>
    <w:p w14:paraId="72A3D3EC" w14:textId="77777777" w:rsidR="00037B4E" w:rsidRPr="00F909DA" w:rsidRDefault="00037B4E">
      <w:pPr>
        <w:rPr>
          <w:rFonts w:cs="Times New Roman"/>
        </w:rPr>
      </w:pPr>
    </w:p>
    <w:p w14:paraId="0D0B940D" w14:textId="77777777" w:rsidR="00037B4E" w:rsidRPr="00F909DA" w:rsidRDefault="00037B4E">
      <w:pPr>
        <w:rPr>
          <w:rFonts w:cs="Times New Roman"/>
        </w:rPr>
      </w:pPr>
    </w:p>
    <w:p w14:paraId="0E27B00A" w14:textId="77777777" w:rsidR="00037B4E" w:rsidRPr="00F909DA" w:rsidRDefault="00037B4E">
      <w:pPr>
        <w:rPr>
          <w:rFonts w:cs="Times New Roman"/>
        </w:rPr>
      </w:pPr>
    </w:p>
    <w:p w14:paraId="60061E4C" w14:textId="77777777" w:rsidR="00037B4E" w:rsidRPr="00F909DA" w:rsidRDefault="00037B4E">
      <w:pPr>
        <w:rPr>
          <w:rFonts w:cs="Times New Roman"/>
        </w:rPr>
      </w:pPr>
    </w:p>
    <w:p w14:paraId="44EAFD9C" w14:textId="77777777" w:rsidR="00037B4E" w:rsidRPr="00F909DA" w:rsidRDefault="00037B4E">
      <w:pPr>
        <w:rPr>
          <w:rFonts w:cs="Times New Roman"/>
        </w:rPr>
      </w:pPr>
    </w:p>
    <w:p w14:paraId="4B94D5A5" w14:textId="77777777" w:rsidR="00037B4E" w:rsidRPr="00F909DA" w:rsidRDefault="00037B4E">
      <w:pPr>
        <w:rPr>
          <w:rFonts w:cs="Times New Roman"/>
        </w:rPr>
      </w:pPr>
    </w:p>
    <w:p w14:paraId="3DEEC669" w14:textId="77777777" w:rsidR="00037B4E" w:rsidRPr="00F909DA" w:rsidRDefault="00037B4E">
      <w:pPr>
        <w:rPr>
          <w:rFonts w:cs="Times New Roman"/>
        </w:rPr>
      </w:pPr>
    </w:p>
    <w:p w14:paraId="3656B9AB" w14:textId="77777777" w:rsidR="00037B4E" w:rsidRPr="00F909DA" w:rsidRDefault="00037B4E">
      <w:pPr>
        <w:rPr>
          <w:rFonts w:cs="Times New Roman"/>
        </w:rPr>
      </w:pPr>
    </w:p>
    <w:p w14:paraId="45FB0818" w14:textId="77777777" w:rsidR="00037B4E" w:rsidRPr="00F909DA" w:rsidRDefault="00037B4E">
      <w:pPr>
        <w:rPr>
          <w:rFonts w:cs="Times New Roman"/>
        </w:rPr>
      </w:pPr>
    </w:p>
    <w:p w14:paraId="049F31CB" w14:textId="77777777" w:rsidR="00037B4E" w:rsidRPr="00F909DA" w:rsidRDefault="00037B4E">
      <w:pPr>
        <w:rPr>
          <w:rFonts w:cs="Times New Roman"/>
        </w:rPr>
      </w:pPr>
    </w:p>
    <w:p w14:paraId="53128261" w14:textId="77777777" w:rsidR="00037B4E" w:rsidRPr="00F909DA" w:rsidRDefault="00037B4E">
      <w:pPr>
        <w:rPr>
          <w:rFonts w:cs="Times New Roman"/>
        </w:rPr>
      </w:pPr>
    </w:p>
    <w:p w14:paraId="62486C05" w14:textId="77777777" w:rsidR="00037B4E" w:rsidRPr="00F909DA" w:rsidRDefault="00037B4E">
      <w:pPr>
        <w:rPr>
          <w:rFonts w:cs="Times New Roman"/>
        </w:rPr>
      </w:pPr>
    </w:p>
    <w:p w14:paraId="4101652C" w14:textId="77777777" w:rsidR="00037B4E" w:rsidRPr="00F909DA" w:rsidRDefault="00037B4E">
      <w:pPr>
        <w:jc w:val="center"/>
        <w:rPr>
          <w:rFonts w:cs="Times New Roman"/>
        </w:rPr>
      </w:pPr>
    </w:p>
    <w:p w14:paraId="4B99056E" w14:textId="77777777" w:rsidR="00037B4E" w:rsidRPr="00F909DA" w:rsidRDefault="00037B4E">
      <w:pPr>
        <w:rPr>
          <w:rFonts w:cs="Times New Roman"/>
        </w:rPr>
      </w:pPr>
    </w:p>
    <w:p w14:paraId="251EC2B1" w14:textId="16189D99" w:rsidR="0577B96D" w:rsidRPr="00F909DA" w:rsidRDefault="0577B96D" w:rsidP="41CEAF32">
      <w:pPr>
        <w:spacing w:line="259" w:lineRule="auto"/>
        <w:jc w:val="center"/>
        <w:rPr>
          <w:rFonts w:cs="Times New Roman"/>
        </w:rPr>
      </w:pPr>
      <w:r w:rsidRPr="00F909DA">
        <w:rPr>
          <w:rFonts w:cs="Times New Roman"/>
          <w:b/>
          <w:bCs/>
          <w:sz w:val="36"/>
          <w:szCs w:val="36"/>
        </w:rPr>
        <w:t>Event up!</w:t>
      </w:r>
    </w:p>
    <w:p w14:paraId="1299C43A" w14:textId="77777777" w:rsidR="00037B4E" w:rsidRPr="00F909DA" w:rsidRDefault="00037B4E">
      <w:pPr>
        <w:jc w:val="center"/>
        <w:rPr>
          <w:rFonts w:cs="Times New Roman"/>
        </w:rPr>
      </w:pPr>
    </w:p>
    <w:p w14:paraId="0D1D6C36" w14:textId="77777777" w:rsidR="00037B4E" w:rsidRPr="00F909DA" w:rsidRDefault="00037B4E">
      <w:pPr>
        <w:jc w:val="center"/>
        <w:rPr>
          <w:rFonts w:cs="Times New Roman"/>
        </w:rPr>
      </w:pPr>
      <w:r w:rsidRPr="00F909DA">
        <w:rPr>
          <w:rFonts w:cs="Times New Roman"/>
        </w:rPr>
        <w:t>PROJEKTNA DOKUMENTACIJA</w:t>
      </w:r>
    </w:p>
    <w:p w14:paraId="4DDBEF00" w14:textId="77777777" w:rsidR="00037B4E" w:rsidRPr="00F909DA" w:rsidRDefault="00037B4E">
      <w:pPr>
        <w:jc w:val="center"/>
        <w:rPr>
          <w:rFonts w:cs="Times New Roman"/>
        </w:rPr>
      </w:pPr>
    </w:p>
    <w:p w14:paraId="3461D779" w14:textId="77777777" w:rsidR="00037B4E" w:rsidRPr="00F909DA" w:rsidRDefault="00037B4E">
      <w:pPr>
        <w:jc w:val="center"/>
        <w:rPr>
          <w:rFonts w:cs="Times New Roman"/>
        </w:rPr>
      </w:pPr>
    </w:p>
    <w:p w14:paraId="3CF2D8B6" w14:textId="77777777" w:rsidR="00037B4E" w:rsidRPr="00F909DA" w:rsidRDefault="00037B4E">
      <w:pPr>
        <w:jc w:val="center"/>
        <w:rPr>
          <w:rFonts w:cs="Times New Roman"/>
        </w:rPr>
      </w:pPr>
    </w:p>
    <w:p w14:paraId="0FB78278" w14:textId="77777777" w:rsidR="00037B4E" w:rsidRPr="00F909DA" w:rsidRDefault="00037B4E">
      <w:pPr>
        <w:jc w:val="center"/>
        <w:rPr>
          <w:rFonts w:cs="Times New Roman"/>
        </w:rPr>
      </w:pPr>
    </w:p>
    <w:p w14:paraId="1FC39945" w14:textId="77777777" w:rsidR="00037B4E" w:rsidRPr="00F909DA" w:rsidRDefault="00037B4E">
      <w:pPr>
        <w:jc w:val="center"/>
        <w:rPr>
          <w:rFonts w:cs="Times New Roman"/>
        </w:rPr>
      </w:pPr>
    </w:p>
    <w:p w14:paraId="0562CB0E" w14:textId="77777777" w:rsidR="00037B4E" w:rsidRPr="00F909DA" w:rsidRDefault="00037B4E">
      <w:pPr>
        <w:jc w:val="center"/>
        <w:rPr>
          <w:rFonts w:cs="Times New Roman"/>
        </w:rPr>
      </w:pPr>
    </w:p>
    <w:p w14:paraId="34CE0A41" w14:textId="77777777" w:rsidR="00037B4E" w:rsidRPr="00F909DA" w:rsidRDefault="00037B4E">
      <w:pPr>
        <w:jc w:val="center"/>
        <w:rPr>
          <w:rFonts w:cs="Times New Roman"/>
        </w:rPr>
      </w:pPr>
    </w:p>
    <w:p w14:paraId="62EBF3C5" w14:textId="77777777" w:rsidR="00037B4E" w:rsidRPr="00F909DA" w:rsidRDefault="00037B4E">
      <w:pPr>
        <w:jc w:val="center"/>
        <w:rPr>
          <w:rFonts w:cs="Times New Roman"/>
        </w:rPr>
      </w:pPr>
    </w:p>
    <w:p w14:paraId="6D98A12B" w14:textId="77777777" w:rsidR="00037B4E" w:rsidRPr="00F909DA" w:rsidRDefault="00037B4E">
      <w:pPr>
        <w:jc w:val="center"/>
        <w:rPr>
          <w:rFonts w:cs="Times New Roman"/>
        </w:rPr>
      </w:pPr>
    </w:p>
    <w:p w14:paraId="2946DB82" w14:textId="77777777" w:rsidR="00037B4E" w:rsidRPr="00F909DA" w:rsidRDefault="00037B4E">
      <w:pPr>
        <w:jc w:val="center"/>
        <w:rPr>
          <w:rFonts w:cs="Times New Roman"/>
        </w:rPr>
      </w:pPr>
    </w:p>
    <w:p w14:paraId="6B699379" w14:textId="3DD3D209" w:rsidR="00037B4E" w:rsidRPr="00F909DA" w:rsidRDefault="00037B4E" w:rsidP="41CEAF32">
      <w:pPr>
        <w:jc w:val="center"/>
        <w:rPr>
          <w:rFonts w:cs="Times New Roman"/>
        </w:rPr>
      </w:pPr>
    </w:p>
    <w:p w14:paraId="3FE9F23F" w14:textId="77777777" w:rsidR="00037B4E" w:rsidRPr="00F909DA" w:rsidRDefault="00037B4E">
      <w:pPr>
        <w:jc w:val="center"/>
        <w:rPr>
          <w:rFonts w:cs="Times New Roman"/>
        </w:rPr>
      </w:pPr>
    </w:p>
    <w:p w14:paraId="1F72F646" w14:textId="77777777" w:rsidR="00037B4E" w:rsidRPr="00F909DA" w:rsidRDefault="00037B4E">
      <w:pPr>
        <w:jc w:val="center"/>
        <w:rPr>
          <w:rFonts w:cs="Times New Roman"/>
        </w:rPr>
      </w:pPr>
    </w:p>
    <w:p w14:paraId="08CE6F91" w14:textId="77777777" w:rsidR="00037B4E" w:rsidRPr="00F909DA" w:rsidRDefault="00037B4E">
      <w:pPr>
        <w:jc w:val="center"/>
        <w:rPr>
          <w:rFonts w:cs="Times New Roman"/>
        </w:rPr>
      </w:pPr>
    </w:p>
    <w:p w14:paraId="61CDCEAD" w14:textId="77777777" w:rsidR="00037B4E" w:rsidRPr="00F909DA" w:rsidRDefault="00037B4E">
      <w:pPr>
        <w:jc w:val="center"/>
        <w:rPr>
          <w:rFonts w:cs="Times New Roman"/>
        </w:rPr>
      </w:pPr>
    </w:p>
    <w:p w14:paraId="6BB9E253" w14:textId="77777777" w:rsidR="00037B4E" w:rsidRPr="00F909DA" w:rsidRDefault="00037B4E">
      <w:pPr>
        <w:jc w:val="center"/>
        <w:rPr>
          <w:rFonts w:cs="Times New Roman"/>
        </w:rPr>
      </w:pPr>
    </w:p>
    <w:p w14:paraId="23DE523C" w14:textId="77777777" w:rsidR="00037B4E" w:rsidRPr="00F909DA" w:rsidRDefault="00037B4E">
      <w:pPr>
        <w:jc w:val="center"/>
        <w:rPr>
          <w:rFonts w:cs="Times New Roman"/>
        </w:rPr>
      </w:pPr>
    </w:p>
    <w:p w14:paraId="52E56223" w14:textId="77777777" w:rsidR="00037B4E" w:rsidRPr="00F909DA" w:rsidRDefault="00037B4E">
      <w:pPr>
        <w:jc w:val="center"/>
        <w:rPr>
          <w:rFonts w:cs="Times New Roman"/>
        </w:rPr>
      </w:pPr>
    </w:p>
    <w:p w14:paraId="07547A01" w14:textId="77777777" w:rsidR="00037B4E" w:rsidRPr="00F909DA" w:rsidRDefault="00037B4E">
      <w:pPr>
        <w:jc w:val="center"/>
        <w:rPr>
          <w:rFonts w:cs="Times New Roman"/>
        </w:rPr>
      </w:pPr>
    </w:p>
    <w:p w14:paraId="5043CB0F" w14:textId="77777777" w:rsidR="00037B4E" w:rsidRPr="00F909DA" w:rsidRDefault="00037B4E">
      <w:pPr>
        <w:jc w:val="center"/>
        <w:rPr>
          <w:rFonts w:cs="Times New Roman"/>
        </w:rPr>
      </w:pPr>
    </w:p>
    <w:p w14:paraId="07459315" w14:textId="77777777" w:rsidR="00037B4E" w:rsidRPr="00F909DA" w:rsidRDefault="00037B4E">
      <w:pPr>
        <w:jc w:val="center"/>
        <w:rPr>
          <w:rFonts w:cs="Times New Roman"/>
        </w:rPr>
      </w:pPr>
    </w:p>
    <w:p w14:paraId="406DB1A6" w14:textId="5BF5C999" w:rsidR="00037B4E" w:rsidRDefault="00037B4E">
      <w:pPr>
        <w:jc w:val="center"/>
        <w:rPr>
          <w:rFonts w:cs="Times New Roman"/>
        </w:rPr>
      </w:pPr>
      <w:r w:rsidRPr="00F909DA">
        <w:rPr>
          <w:rFonts w:cs="Times New Roman"/>
        </w:rPr>
        <w:t>Rijeka, 20</w:t>
      </w:r>
      <w:r w:rsidR="002D09A8" w:rsidRPr="00F909DA">
        <w:rPr>
          <w:rFonts w:cs="Times New Roman"/>
        </w:rPr>
        <w:t>2</w:t>
      </w:r>
      <w:r w:rsidRPr="00F909DA">
        <w:rPr>
          <w:rFonts w:cs="Times New Roman"/>
        </w:rPr>
        <w:t>4</w:t>
      </w:r>
    </w:p>
    <w:p w14:paraId="6B7B4990" w14:textId="77777777" w:rsidR="00F909DA" w:rsidRPr="00F909DA" w:rsidRDefault="00F909DA">
      <w:pPr>
        <w:jc w:val="center"/>
        <w:rPr>
          <w:rFonts w:cs="Times New Roman"/>
        </w:rPr>
      </w:pPr>
    </w:p>
    <w:p w14:paraId="6537F28F" w14:textId="77777777" w:rsidR="00037B4E" w:rsidRPr="00F909DA" w:rsidRDefault="00037B4E">
      <w:pPr>
        <w:jc w:val="center"/>
        <w:rPr>
          <w:rFonts w:cs="Times New Roman"/>
        </w:rPr>
      </w:pPr>
    </w:p>
    <w:p w14:paraId="30860F1A" w14:textId="77777777" w:rsidR="00037B4E" w:rsidRPr="00F909DA" w:rsidRDefault="00037B4E">
      <w:pPr>
        <w:jc w:val="center"/>
        <w:rPr>
          <w:rFonts w:cs="Times New Roman"/>
          <w:szCs w:val="28"/>
        </w:rPr>
      </w:pPr>
      <w:r w:rsidRPr="00F909DA">
        <w:rPr>
          <w:rFonts w:cs="Times New Roman"/>
          <w:szCs w:val="28"/>
        </w:rPr>
        <w:lastRenderedPageBreak/>
        <w:t>VELEUČILIŠTE U RIJECI</w:t>
      </w:r>
    </w:p>
    <w:p w14:paraId="180F5921" w14:textId="77777777" w:rsidR="00037B4E" w:rsidRPr="00F909DA" w:rsidRDefault="00037B4E">
      <w:pPr>
        <w:jc w:val="center"/>
        <w:rPr>
          <w:rFonts w:cs="Times New Roman"/>
          <w:sz w:val="28"/>
          <w:szCs w:val="28"/>
        </w:rPr>
      </w:pPr>
      <w:r w:rsidRPr="00F909DA">
        <w:rPr>
          <w:rFonts w:cs="Times New Roman"/>
          <w:szCs w:val="28"/>
        </w:rPr>
        <w:t>POSLOVNI ODJEL RIJEKA</w:t>
      </w:r>
    </w:p>
    <w:p w14:paraId="6DFB9E20" w14:textId="77777777" w:rsidR="00037B4E" w:rsidRPr="00F909DA" w:rsidRDefault="00037B4E">
      <w:pPr>
        <w:jc w:val="center"/>
        <w:rPr>
          <w:rFonts w:cs="Times New Roman"/>
        </w:rPr>
      </w:pPr>
    </w:p>
    <w:p w14:paraId="70DF9E56" w14:textId="77777777" w:rsidR="00037B4E" w:rsidRPr="00F909DA" w:rsidRDefault="00037B4E">
      <w:pPr>
        <w:jc w:val="center"/>
        <w:rPr>
          <w:rFonts w:cs="Times New Roman"/>
        </w:rPr>
      </w:pPr>
    </w:p>
    <w:p w14:paraId="44E871BC" w14:textId="77777777" w:rsidR="00037B4E" w:rsidRPr="00F909DA" w:rsidRDefault="00037B4E">
      <w:pPr>
        <w:jc w:val="center"/>
        <w:rPr>
          <w:rFonts w:cs="Times New Roman"/>
        </w:rPr>
      </w:pPr>
    </w:p>
    <w:p w14:paraId="144A5D23" w14:textId="77777777" w:rsidR="00037B4E" w:rsidRPr="00F909DA" w:rsidRDefault="00037B4E">
      <w:pPr>
        <w:jc w:val="center"/>
        <w:rPr>
          <w:rFonts w:cs="Times New Roman"/>
        </w:rPr>
      </w:pPr>
    </w:p>
    <w:p w14:paraId="738610EB" w14:textId="77777777" w:rsidR="00037B4E" w:rsidRPr="00F909DA" w:rsidRDefault="00037B4E">
      <w:pPr>
        <w:jc w:val="center"/>
        <w:rPr>
          <w:rFonts w:cs="Times New Roman"/>
        </w:rPr>
      </w:pPr>
    </w:p>
    <w:p w14:paraId="637805D2" w14:textId="77777777" w:rsidR="00037B4E" w:rsidRPr="00F909DA" w:rsidRDefault="00037B4E">
      <w:pPr>
        <w:jc w:val="center"/>
        <w:rPr>
          <w:rFonts w:cs="Times New Roman"/>
        </w:rPr>
      </w:pPr>
    </w:p>
    <w:p w14:paraId="463F29E8" w14:textId="77777777" w:rsidR="00037B4E" w:rsidRPr="00F909DA" w:rsidRDefault="00037B4E">
      <w:pPr>
        <w:jc w:val="center"/>
        <w:rPr>
          <w:rFonts w:cs="Times New Roman"/>
        </w:rPr>
      </w:pPr>
    </w:p>
    <w:p w14:paraId="3B7B4B86" w14:textId="77777777" w:rsidR="00037B4E" w:rsidRPr="00F909DA" w:rsidRDefault="00037B4E">
      <w:pPr>
        <w:jc w:val="center"/>
        <w:rPr>
          <w:rFonts w:cs="Times New Roman"/>
        </w:rPr>
      </w:pPr>
    </w:p>
    <w:p w14:paraId="3A0FF5F2" w14:textId="77777777" w:rsidR="00037B4E" w:rsidRPr="00F909DA" w:rsidRDefault="00037B4E">
      <w:pPr>
        <w:jc w:val="center"/>
        <w:rPr>
          <w:rFonts w:cs="Times New Roman"/>
        </w:rPr>
      </w:pPr>
    </w:p>
    <w:p w14:paraId="5630AD66" w14:textId="77777777" w:rsidR="00037B4E" w:rsidRPr="00F909DA" w:rsidRDefault="00037B4E">
      <w:pPr>
        <w:jc w:val="center"/>
        <w:rPr>
          <w:rFonts w:cs="Times New Roman"/>
        </w:rPr>
      </w:pPr>
    </w:p>
    <w:p w14:paraId="61829076" w14:textId="77777777" w:rsidR="00037B4E" w:rsidRPr="00F909DA" w:rsidRDefault="00037B4E">
      <w:pPr>
        <w:jc w:val="center"/>
        <w:rPr>
          <w:rFonts w:cs="Times New Roman"/>
        </w:rPr>
      </w:pPr>
    </w:p>
    <w:p w14:paraId="2BA226A1" w14:textId="77777777" w:rsidR="00037B4E" w:rsidRPr="00F909DA" w:rsidRDefault="00037B4E">
      <w:pPr>
        <w:jc w:val="center"/>
        <w:rPr>
          <w:rFonts w:cs="Times New Roman"/>
        </w:rPr>
      </w:pPr>
    </w:p>
    <w:p w14:paraId="17AD93B2" w14:textId="77777777" w:rsidR="00037B4E" w:rsidRPr="00F909DA" w:rsidRDefault="00037B4E">
      <w:pPr>
        <w:jc w:val="center"/>
        <w:rPr>
          <w:rFonts w:cs="Times New Roman"/>
        </w:rPr>
      </w:pPr>
    </w:p>
    <w:p w14:paraId="0DE4B5B7" w14:textId="77777777" w:rsidR="00037B4E" w:rsidRPr="00F909DA" w:rsidRDefault="00037B4E">
      <w:pPr>
        <w:jc w:val="center"/>
        <w:rPr>
          <w:rFonts w:cs="Times New Roman"/>
        </w:rPr>
      </w:pPr>
    </w:p>
    <w:p w14:paraId="66204FF1" w14:textId="77777777" w:rsidR="00037B4E" w:rsidRPr="00F909DA" w:rsidRDefault="00037B4E">
      <w:pPr>
        <w:jc w:val="center"/>
        <w:rPr>
          <w:rFonts w:cs="Times New Roman"/>
        </w:rPr>
      </w:pPr>
    </w:p>
    <w:p w14:paraId="2DBF0D7D" w14:textId="77777777" w:rsidR="00037B4E" w:rsidRPr="00F909DA" w:rsidRDefault="00037B4E">
      <w:pPr>
        <w:jc w:val="center"/>
        <w:rPr>
          <w:rFonts w:cs="Times New Roman"/>
        </w:rPr>
      </w:pPr>
    </w:p>
    <w:p w14:paraId="6B62F1B3" w14:textId="77777777" w:rsidR="00037B4E" w:rsidRPr="00F909DA" w:rsidRDefault="00037B4E">
      <w:pPr>
        <w:jc w:val="center"/>
        <w:rPr>
          <w:rFonts w:cs="Times New Roman"/>
        </w:rPr>
      </w:pPr>
    </w:p>
    <w:p w14:paraId="02F2C34E" w14:textId="77777777" w:rsidR="00037B4E" w:rsidRPr="00F909DA" w:rsidRDefault="00037B4E">
      <w:pPr>
        <w:jc w:val="center"/>
        <w:rPr>
          <w:rFonts w:cs="Times New Roman"/>
        </w:rPr>
      </w:pPr>
    </w:p>
    <w:p w14:paraId="680A4E5D" w14:textId="77777777" w:rsidR="00037B4E" w:rsidRPr="00F909DA" w:rsidRDefault="00037B4E">
      <w:pPr>
        <w:jc w:val="center"/>
        <w:rPr>
          <w:rFonts w:cs="Times New Roman"/>
        </w:rPr>
      </w:pPr>
    </w:p>
    <w:p w14:paraId="17E69942" w14:textId="49D10B47" w:rsidR="3D002A5D" w:rsidRPr="00F909DA" w:rsidRDefault="3D002A5D" w:rsidP="41CEAF32">
      <w:pPr>
        <w:spacing w:line="259" w:lineRule="auto"/>
        <w:jc w:val="center"/>
        <w:rPr>
          <w:rFonts w:cs="Times New Roman"/>
          <w:b/>
          <w:bCs/>
          <w:sz w:val="36"/>
          <w:szCs w:val="36"/>
        </w:rPr>
      </w:pPr>
      <w:r w:rsidRPr="00F909DA">
        <w:rPr>
          <w:rFonts w:cs="Times New Roman"/>
          <w:b/>
          <w:bCs/>
          <w:sz w:val="36"/>
          <w:szCs w:val="36"/>
        </w:rPr>
        <w:t>Event up!</w:t>
      </w:r>
    </w:p>
    <w:p w14:paraId="19219836" w14:textId="77777777" w:rsidR="00037B4E" w:rsidRPr="00F909DA" w:rsidRDefault="00037B4E">
      <w:pPr>
        <w:jc w:val="center"/>
        <w:rPr>
          <w:rFonts w:cs="Times New Roman"/>
        </w:rPr>
      </w:pPr>
    </w:p>
    <w:p w14:paraId="2306F13A" w14:textId="77777777" w:rsidR="00037B4E" w:rsidRPr="00F909DA" w:rsidRDefault="00037B4E">
      <w:pPr>
        <w:jc w:val="center"/>
        <w:rPr>
          <w:rFonts w:cs="Times New Roman"/>
          <w:sz w:val="28"/>
          <w:szCs w:val="28"/>
        </w:rPr>
      </w:pPr>
      <w:r w:rsidRPr="00F909DA">
        <w:rPr>
          <w:rFonts w:cs="Times New Roman"/>
          <w:szCs w:val="28"/>
        </w:rPr>
        <w:t>PROJEKTNA DOKUMENTACIJA</w:t>
      </w:r>
    </w:p>
    <w:p w14:paraId="296FEF7D" w14:textId="77777777" w:rsidR="00037B4E" w:rsidRPr="00F909DA" w:rsidRDefault="00037B4E">
      <w:pPr>
        <w:jc w:val="center"/>
        <w:rPr>
          <w:rFonts w:cs="Times New Roman"/>
        </w:rPr>
      </w:pPr>
    </w:p>
    <w:p w14:paraId="7194DBDC" w14:textId="77777777" w:rsidR="00037B4E" w:rsidRPr="00F909DA" w:rsidRDefault="00037B4E">
      <w:pPr>
        <w:jc w:val="center"/>
        <w:rPr>
          <w:rFonts w:cs="Times New Roman"/>
        </w:rPr>
      </w:pPr>
    </w:p>
    <w:p w14:paraId="769D0D3C" w14:textId="77777777" w:rsidR="00037B4E" w:rsidRPr="00F909DA" w:rsidRDefault="00037B4E">
      <w:pPr>
        <w:jc w:val="center"/>
        <w:rPr>
          <w:rFonts w:cs="Times New Roman"/>
        </w:rPr>
      </w:pPr>
    </w:p>
    <w:p w14:paraId="54CD245A" w14:textId="77777777" w:rsidR="00037B4E" w:rsidRPr="00F909DA" w:rsidRDefault="00037B4E">
      <w:pPr>
        <w:jc w:val="center"/>
        <w:rPr>
          <w:rFonts w:cs="Times New Roman"/>
        </w:rPr>
      </w:pPr>
    </w:p>
    <w:p w14:paraId="1231BE67" w14:textId="77777777" w:rsidR="00037B4E" w:rsidRPr="00F909DA" w:rsidRDefault="00037B4E">
      <w:pPr>
        <w:jc w:val="center"/>
        <w:rPr>
          <w:rFonts w:cs="Times New Roman"/>
        </w:rPr>
      </w:pPr>
    </w:p>
    <w:p w14:paraId="36FEB5B0" w14:textId="77777777" w:rsidR="00037B4E" w:rsidRPr="00F909DA" w:rsidRDefault="00037B4E">
      <w:pPr>
        <w:jc w:val="center"/>
        <w:rPr>
          <w:rFonts w:cs="Times New Roman"/>
        </w:rPr>
      </w:pPr>
    </w:p>
    <w:p w14:paraId="30D7AA69" w14:textId="77777777" w:rsidR="00037B4E" w:rsidRPr="00F909DA" w:rsidRDefault="00037B4E">
      <w:pPr>
        <w:jc w:val="center"/>
        <w:rPr>
          <w:rFonts w:cs="Times New Roman"/>
        </w:rPr>
      </w:pPr>
    </w:p>
    <w:p w14:paraId="7196D064" w14:textId="77777777" w:rsidR="00037B4E" w:rsidRPr="00F909DA" w:rsidRDefault="00037B4E">
      <w:pPr>
        <w:jc w:val="center"/>
        <w:rPr>
          <w:rFonts w:cs="Times New Roman"/>
        </w:rPr>
      </w:pPr>
    </w:p>
    <w:p w14:paraId="34FF1C98" w14:textId="77777777" w:rsidR="00037B4E" w:rsidRPr="00F909DA" w:rsidRDefault="00037B4E">
      <w:pPr>
        <w:jc w:val="center"/>
        <w:rPr>
          <w:rFonts w:cs="Times New Roman"/>
        </w:rPr>
      </w:pPr>
    </w:p>
    <w:p w14:paraId="48A21919" w14:textId="5959CCD1" w:rsidR="00037B4E" w:rsidRPr="00F909DA" w:rsidRDefault="00037B4E" w:rsidP="41CEAF32">
      <w:pPr>
        <w:jc w:val="center"/>
        <w:rPr>
          <w:rFonts w:cs="Times New Roman"/>
        </w:rPr>
      </w:pPr>
    </w:p>
    <w:p w14:paraId="6BD18F9B" w14:textId="77777777" w:rsidR="00037B4E" w:rsidRPr="00F909DA" w:rsidRDefault="00037B4E">
      <w:pPr>
        <w:jc w:val="center"/>
        <w:rPr>
          <w:rFonts w:cs="Times New Roman"/>
        </w:rPr>
      </w:pPr>
    </w:p>
    <w:p w14:paraId="0AD9C6F4" w14:textId="2DFCC650" w:rsidR="00037B4E" w:rsidRPr="00F909DA" w:rsidRDefault="00037B4E" w:rsidP="41CEAF32">
      <w:pPr>
        <w:jc w:val="center"/>
        <w:rPr>
          <w:rFonts w:cs="Times New Roman"/>
        </w:rPr>
      </w:pPr>
    </w:p>
    <w:p w14:paraId="4B1F511A" w14:textId="77777777" w:rsidR="00037B4E" w:rsidRPr="00F909DA" w:rsidRDefault="00037B4E">
      <w:pPr>
        <w:jc w:val="center"/>
        <w:rPr>
          <w:rFonts w:cs="Times New Roman"/>
        </w:rPr>
      </w:pPr>
    </w:p>
    <w:p w14:paraId="19812D43" w14:textId="77777777" w:rsidR="00037B4E" w:rsidRPr="00F909DA" w:rsidRDefault="00037B4E">
      <w:pPr>
        <w:rPr>
          <w:rFonts w:cs="Times New Roman"/>
        </w:rPr>
      </w:pPr>
      <w:r w:rsidRPr="00F909DA">
        <w:rPr>
          <w:rFonts w:cs="Times New Roman"/>
        </w:rPr>
        <w:t xml:space="preserve">Kolegij: </w:t>
      </w:r>
      <w:r w:rsidR="002D09A8" w:rsidRPr="00F909DA">
        <w:rPr>
          <w:rFonts w:cs="Times New Roman"/>
        </w:rPr>
        <w:t>Razvoj desktop aplikacija</w:t>
      </w:r>
    </w:p>
    <w:p w14:paraId="0327D5D3" w14:textId="77777777" w:rsidR="00037B4E" w:rsidRPr="00F909DA" w:rsidRDefault="00037B4E">
      <w:pPr>
        <w:rPr>
          <w:rFonts w:cs="Times New Roman"/>
        </w:rPr>
      </w:pPr>
      <w:r w:rsidRPr="00F909DA">
        <w:rPr>
          <w:rFonts w:cs="Times New Roman"/>
        </w:rPr>
        <w:t>Mentor: Vlatka Davidović</w:t>
      </w:r>
    </w:p>
    <w:p w14:paraId="3583B13F" w14:textId="47E4A597" w:rsidR="00037B4E" w:rsidRPr="00F909DA" w:rsidRDefault="00037B4E" w:rsidP="007738B2">
      <w:pPr>
        <w:rPr>
          <w:rFonts w:cs="Times New Roman"/>
        </w:rPr>
      </w:pPr>
      <w:r w:rsidRPr="00F909DA">
        <w:rPr>
          <w:rFonts w:cs="Times New Roman"/>
        </w:rPr>
        <w:t>Studenti</w:t>
      </w:r>
      <w:r w:rsidR="007738B2" w:rsidRPr="00F909DA">
        <w:rPr>
          <w:rFonts w:cs="Times New Roman"/>
        </w:rPr>
        <w:t>ca</w:t>
      </w:r>
      <w:r w:rsidRPr="00F909DA">
        <w:rPr>
          <w:rFonts w:cs="Times New Roman"/>
        </w:rPr>
        <w:t>:</w:t>
      </w:r>
      <w:r w:rsidR="77C5357B" w:rsidRPr="00F909DA">
        <w:rPr>
          <w:rFonts w:cs="Times New Roman"/>
        </w:rPr>
        <w:t xml:space="preserve"> Martina Rončević, 2422200002/22</w:t>
      </w:r>
    </w:p>
    <w:p w14:paraId="7925EC24" w14:textId="29B16900" w:rsidR="00037B4E" w:rsidRPr="00F909DA" w:rsidRDefault="77C5357B" w:rsidP="41CEAF32">
      <w:pPr>
        <w:ind w:firstLine="720"/>
        <w:rPr>
          <w:rFonts w:cs="Times New Roman"/>
        </w:rPr>
      </w:pPr>
      <w:r w:rsidRPr="00F909DA">
        <w:rPr>
          <w:rFonts w:cs="Times New Roman"/>
        </w:rPr>
        <w:t xml:space="preserve">  </w:t>
      </w:r>
    </w:p>
    <w:p w14:paraId="65F9C3DC" w14:textId="77777777" w:rsidR="00037B4E" w:rsidRPr="00F909DA" w:rsidRDefault="00037B4E">
      <w:pPr>
        <w:rPr>
          <w:rFonts w:cs="Times New Roman"/>
        </w:rPr>
      </w:pPr>
    </w:p>
    <w:p w14:paraId="608BA191" w14:textId="77777777" w:rsidR="007738B2" w:rsidRPr="00F909DA" w:rsidRDefault="007738B2">
      <w:pPr>
        <w:rPr>
          <w:rFonts w:cs="Times New Roman"/>
        </w:rPr>
      </w:pPr>
    </w:p>
    <w:p w14:paraId="1D238FBD" w14:textId="77777777" w:rsidR="007738B2" w:rsidRPr="00F909DA" w:rsidRDefault="007738B2">
      <w:pPr>
        <w:rPr>
          <w:rFonts w:cs="Times New Roman"/>
        </w:rPr>
      </w:pPr>
    </w:p>
    <w:p w14:paraId="62362711" w14:textId="77777777" w:rsidR="007738B2" w:rsidRPr="00F909DA" w:rsidRDefault="007738B2">
      <w:pPr>
        <w:rPr>
          <w:rFonts w:cs="Times New Roman"/>
        </w:rPr>
      </w:pPr>
    </w:p>
    <w:p w14:paraId="6B523E84" w14:textId="77777777" w:rsidR="007738B2" w:rsidRPr="00F909DA" w:rsidRDefault="007738B2">
      <w:pPr>
        <w:rPr>
          <w:rFonts w:cs="Times New Roman"/>
        </w:rPr>
      </w:pPr>
    </w:p>
    <w:p w14:paraId="5B984F13" w14:textId="77777777" w:rsidR="007738B2" w:rsidRPr="00F909DA" w:rsidRDefault="007738B2">
      <w:pPr>
        <w:rPr>
          <w:rFonts w:cs="Times New Roman"/>
        </w:rPr>
      </w:pPr>
    </w:p>
    <w:p w14:paraId="5023141B" w14:textId="77777777" w:rsidR="00037B4E" w:rsidRPr="00F909DA" w:rsidRDefault="00037B4E">
      <w:pPr>
        <w:rPr>
          <w:rFonts w:cs="Times New Roman"/>
        </w:rPr>
      </w:pPr>
    </w:p>
    <w:p w14:paraId="746FD65C" w14:textId="77777777" w:rsidR="00F909DA" w:rsidRPr="00F909DA" w:rsidRDefault="00F909DA">
      <w:pPr>
        <w:rPr>
          <w:rFonts w:cs="Times New Roman"/>
        </w:rPr>
      </w:pPr>
    </w:p>
    <w:p w14:paraId="562C75D1" w14:textId="3CE32457" w:rsidR="00037B4E" w:rsidRPr="00F909DA" w:rsidRDefault="00037B4E" w:rsidP="00F909DA">
      <w:pPr>
        <w:jc w:val="center"/>
        <w:rPr>
          <w:rFonts w:cs="Times New Roman"/>
        </w:rPr>
        <w:sectPr w:rsidR="00037B4E" w:rsidRPr="00F909DA">
          <w:pgSz w:w="11906" w:h="16838"/>
          <w:pgMar w:top="1134" w:right="1134" w:bottom="1693" w:left="1134" w:header="720" w:footer="1134" w:gutter="0"/>
          <w:cols w:space="720"/>
          <w:docGrid w:linePitch="360"/>
        </w:sectPr>
      </w:pPr>
      <w:r w:rsidRPr="00F909DA">
        <w:rPr>
          <w:rFonts w:cs="Times New Roman"/>
        </w:rPr>
        <w:t xml:space="preserve">Rijeka, </w:t>
      </w:r>
      <w:r w:rsidR="007738B2" w:rsidRPr="00F909DA">
        <w:rPr>
          <w:rFonts w:cs="Times New Roman"/>
        </w:rPr>
        <w:t>lipanj</w:t>
      </w:r>
      <w:r w:rsidRPr="00F909DA">
        <w:rPr>
          <w:rFonts w:cs="Times New Roman"/>
        </w:rPr>
        <w:t xml:space="preserve"> 20</w:t>
      </w:r>
      <w:r w:rsidR="002D09A8" w:rsidRPr="00F909DA">
        <w:rPr>
          <w:rFonts w:cs="Times New Roman"/>
        </w:rPr>
        <w:t>2</w:t>
      </w:r>
      <w:r w:rsidRPr="00F909DA">
        <w:rPr>
          <w:rFonts w:cs="Times New Roman"/>
        </w:rPr>
        <w:t>4.</w:t>
      </w:r>
    </w:p>
    <w:p w14:paraId="414DD773" w14:textId="77777777" w:rsidR="00037B4E" w:rsidRDefault="00037B4E">
      <w:pPr>
        <w:pStyle w:val="TOAHeading"/>
        <w:rPr>
          <w:rFonts w:ascii="Times New Roman" w:hAnsi="Times New Roman" w:cs="Times New Roman"/>
        </w:rPr>
      </w:pPr>
      <w:r w:rsidRPr="00F909DA">
        <w:rPr>
          <w:rFonts w:ascii="Times New Roman" w:hAnsi="Times New Roman" w:cs="Times New Roman"/>
        </w:rPr>
        <w:lastRenderedPageBreak/>
        <w:t>Sadržaj</w:t>
      </w:r>
    </w:p>
    <w:p w14:paraId="56502705" w14:textId="77777777" w:rsidR="00F909DA" w:rsidRPr="00F909DA" w:rsidRDefault="00F909DA">
      <w:pPr>
        <w:pStyle w:val="TOAHeading"/>
        <w:rPr>
          <w:rFonts w:ascii="Times New Roman" w:hAnsi="Times New Roman" w:cs="Times New Roman"/>
        </w:rPr>
      </w:pPr>
    </w:p>
    <w:p w14:paraId="4D94F1A8" w14:textId="22430C6C" w:rsidR="007D6D10" w:rsidRDefault="00037B4E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r w:rsidRPr="00F909DA">
        <w:rPr>
          <w:rFonts w:cs="Times New Roman"/>
        </w:rPr>
        <w:fldChar w:fldCharType="begin"/>
      </w:r>
      <w:r w:rsidRPr="00F909DA">
        <w:rPr>
          <w:rFonts w:cs="Times New Roman"/>
        </w:rPr>
        <w:instrText xml:space="preserve"> TOC \f \o "1-9" \t "Heading 10,10" \h</w:instrText>
      </w:r>
      <w:r w:rsidRPr="00F909DA">
        <w:rPr>
          <w:rFonts w:cs="Times New Roman"/>
        </w:rPr>
        <w:fldChar w:fldCharType="separate"/>
      </w:r>
      <w:hyperlink w:anchor="_Toc169489119" w:history="1">
        <w:r w:rsidR="007D6D10" w:rsidRPr="003336EA">
          <w:rPr>
            <w:rStyle w:val="Hyperlink"/>
            <w:noProof/>
          </w:rPr>
          <w:t>1</w:t>
        </w:r>
        <w:r w:rsidR="007D6D10"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="007D6D10" w:rsidRPr="003336EA">
          <w:rPr>
            <w:rStyle w:val="Hyperlink"/>
            <w:noProof/>
          </w:rPr>
          <w:t>Opis sustava</w:t>
        </w:r>
        <w:r w:rsidR="007D6D10">
          <w:rPr>
            <w:noProof/>
          </w:rPr>
          <w:tab/>
        </w:r>
        <w:r w:rsidR="007D6D10">
          <w:rPr>
            <w:noProof/>
          </w:rPr>
          <w:fldChar w:fldCharType="begin"/>
        </w:r>
        <w:r w:rsidR="007D6D10">
          <w:rPr>
            <w:noProof/>
          </w:rPr>
          <w:instrText xml:space="preserve"> PAGEREF _Toc169489119 \h </w:instrText>
        </w:r>
        <w:r w:rsidR="007D6D10">
          <w:rPr>
            <w:noProof/>
          </w:rPr>
        </w:r>
        <w:r w:rsidR="007D6D10">
          <w:rPr>
            <w:noProof/>
          </w:rPr>
          <w:fldChar w:fldCharType="separate"/>
        </w:r>
        <w:r w:rsidR="000124C0">
          <w:rPr>
            <w:noProof/>
          </w:rPr>
          <w:t>4</w:t>
        </w:r>
        <w:r w:rsidR="007D6D10">
          <w:rPr>
            <w:noProof/>
          </w:rPr>
          <w:fldChar w:fldCharType="end"/>
        </w:r>
      </w:hyperlink>
    </w:p>
    <w:p w14:paraId="66079CA3" w14:textId="5CFF54DF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20" w:history="1">
        <w:r w:rsidRPr="003336E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Uloge i odgovornosti u timu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D10F48D" w14:textId="0A0CEAD2" w:rsidR="007D6D10" w:rsidRDefault="007D6D10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21" w:history="1">
        <w:r w:rsidRPr="003336E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Analiza sustava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E82AF2C" w14:textId="0B160E89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22" w:history="1">
        <w:r w:rsidRPr="003336E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Analiza zahtjeva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6CD5044" w14:textId="52BCF921" w:rsidR="007D6D10" w:rsidRDefault="007D6D10" w:rsidP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23" w:history="1">
        <w:r w:rsidRPr="003336EA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Korisničke priče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D8D25A2" w14:textId="559DDAD3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97" w:history="1">
        <w:r w:rsidRPr="003336EA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UML dijagrami aktivnosti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AE9851A" w14:textId="7F6C1940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98" w:history="1">
        <w:r w:rsidRPr="003336EA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UML sekvencijalni dijagrami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BA41AB4" w14:textId="4B994C57" w:rsidR="007D6D10" w:rsidRDefault="007D6D10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199" w:history="1">
        <w:r w:rsidRPr="003336E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Dizajn sustava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_Toc169489199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1A1205E" w14:textId="06909706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0" w:history="1">
        <w:r w:rsidRPr="003336EA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Grafičko sučelje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D6379BC" w14:textId="0241748E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1" w:history="1">
        <w:r w:rsidRPr="003336EA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Model podataka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C41F4FF" w14:textId="249D86E7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2" w:history="1">
        <w:r w:rsidRPr="003336EA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Relacijska shema baze podataka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960957E" w14:textId="0C1BBBBF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3" w:history="1">
        <w:r w:rsidRPr="003336EA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UML dijagram klasa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953E377" w14:textId="1DE08E0D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4" w:history="1">
        <w:r w:rsidRPr="003336EA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API pristupne točke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24A48E9" w14:textId="4DFF0D61" w:rsidR="007D6D10" w:rsidRDefault="007D6D10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5" w:history="1">
        <w:r w:rsidRPr="003336E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Implementacija sustava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6DBF614" w14:textId="3FCBB13E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6" w:history="1">
        <w:r w:rsidRPr="003336EA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Primjeri spajanje na bazu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F7C122A" w14:textId="42413828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7" w:history="1">
        <w:r w:rsidRPr="003336EA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Prikaz dijelova programskog koda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15D1B83E" w14:textId="30D29B36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8" w:history="1">
        <w:r w:rsidRPr="003336EA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Pakiranje, isporuka i konfiguracija aplikacije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2995D3FA" w14:textId="01849A20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09" w:history="1">
        <w:r w:rsidRPr="003336EA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Primjeri korištenja aplikacije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73F1F329" w14:textId="035483CF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0" w:history="1">
        <w:r w:rsidRPr="003336EA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Udaljeni sustav za kontrolu verzija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240A67D4" w14:textId="3425CBA6" w:rsidR="007D6D10" w:rsidRDefault="007D6D10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1" w:history="1">
        <w:r w:rsidRPr="003336E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Korisnička dokumentacija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3E3DF447" w14:textId="5AD52151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2" w:history="1">
        <w:r w:rsidRPr="003336E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Namjena aplikacije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69D10D79" w14:textId="738F274F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3" w:history="1">
        <w:r w:rsidRPr="003336EA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Preuzimanje i instalacija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13FED851" w14:textId="27F5E38F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4" w:history="1">
        <w:r w:rsidRPr="003336EA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Pokretanje aplikacije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32BD4A7B" w14:textId="5139CF4A" w:rsidR="007D6D10" w:rsidRDefault="007D6D10">
      <w:pPr>
        <w:pStyle w:val="TOC2"/>
        <w:tabs>
          <w:tab w:val="left" w:pos="849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5" w:history="1">
        <w:r w:rsidRPr="003336EA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Korištenje aplikacije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22DF2D39" w14:textId="667798F4" w:rsidR="007D6D10" w:rsidRDefault="007D6D10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:lang w:eastAsia="hr-HR" w:bidi="ar-SA"/>
          <w14:ligatures w14:val="standardContextual"/>
        </w:rPr>
      </w:pPr>
      <w:hyperlink w:anchor="_Toc169489216" w:history="1">
        <w:r w:rsidRPr="003336EA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lang w:eastAsia="hr-HR" w:bidi="ar-SA"/>
            <w14:ligatures w14:val="standardContextual"/>
          </w:rPr>
          <w:tab/>
        </w:r>
        <w:r w:rsidRPr="003336EA">
          <w:rPr>
            <w:rStyle w:val="Hyperlink"/>
            <w:noProof/>
          </w:rPr>
          <w:t>Zaključak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_Toc169489216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124C0"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1A965116" w14:textId="66D6A3B2" w:rsidR="00037B4E" w:rsidRPr="00F909DA" w:rsidRDefault="00037B4E">
      <w:pPr>
        <w:pStyle w:val="TOC1"/>
        <w:rPr>
          <w:rFonts w:cs="Times New Roman"/>
        </w:rPr>
        <w:sectPr w:rsidR="00037B4E" w:rsidRPr="00F909DA">
          <w:type w:val="continuous"/>
          <w:pgSz w:w="11906" w:h="16838"/>
          <w:pgMar w:top="1134" w:right="1134" w:bottom="1693" w:left="1134" w:header="720" w:footer="1134" w:gutter="0"/>
          <w:cols w:space="720"/>
          <w:docGrid w:linePitch="360"/>
        </w:sectPr>
      </w:pPr>
      <w:r w:rsidRPr="00F909DA">
        <w:rPr>
          <w:rFonts w:cs="Times New Roman"/>
        </w:rPr>
        <w:fldChar w:fldCharType="end"/>
      </w:r>
    </w:p>
    <w:p w14:paraId="7DF4E37C" w14:textId="77777777" w:rsidR="00037B4E" w:rsidRPr="00F909DA" w:rsidRDefault="00037B4E">
      <w:pPr>
        <w:tabs>
          <w:tab w:val="left" w:pos="566"/>
          <w:tab w:val="right" w:leader="dot" w:pos="9638"/>
        </w:tabs>
        <w:rPr>
          <w:rFonts w:cs="Times New Roman"/>
        </w:rPr>
      </w:pPr>
    </w:p>
    <w:p w14:paraId="44FB30F8" w14:textId="77777777" w:rsidR="00037B4E" w:rsidRPr="00F909DA" w:rsidRDefault="00037B4E">
      <w:pPr>
        <w:rPr>
          <w:rFonts w:cs="Times New Roman"/>
        </w:rPr>
      </w:pPr>
    </w:p>
    <w:p w14:paraId="1DA6542E" w14:textId="77777777" w:rsidR="00037B4E" w:rsidRPr="00F909DA" w:rsidRDefault="00037B4E">
      <w:pPr>
        <w:rPr>
          <w:rFonts w:cs="Times New Roman"/>
        </w:rPr>
      </w:pPr>
    </w:p>
    <w:p w14:paraId="3041E394" w14:textId="77777777" w:rsidR="00037B4E" w:rsidRPr="00F909DA" w:rsidRDefault="00037B4E">
      <w:pPr>
        <w:rPr>
          <w:rFonts w:cs="Times New Roman"/>
        </w:rPr>
      </w:pPr>
    </w:p>
    <w:p w14:paraId="722B00AE" w14:textId="77777777" w:rsidR="00037B4E" w:rsidRPr="00F909DA" w:rsidRDefault="00037B4E">
      <w:pPr>
        <w:rPr>
          <w:rFonts w:cs="Times New Roman"/>
        </w:rPr>
      </w:pPr>
    </w:p>
    <w:p w14:paraId="42C6D796" w14:textId="77777777" w:rsidR="00037B4E" w:rsidRPr="00F909DA" w:rsidRDefault="00037B4E">
      <w:pPr>
        <w:rPr>
          <w:rFonts w:cs="Times New Roman"/>
        </w:rPr>
      </w:pPr>
    </w:p>
    <w:p w14:paraId="6E1831B3" w14:textId="77777777" w:rsidR="00037B4E" w:rsidRPr="00F909DA" w:rsidRDefault="00037B4E">
      <w:pPr>
        <w:rPr>
          <w:rFonts w:cs="Times New Roman"/>
        </w:rPr>
      </w:pPr>
    </w:p>
    <w:p w14:paraId="54E11D2A" w14:textId="77777777" w:rsidR="00037B4E" w:rsidRPr="00F909DA" w:rsidRDefault="00037B4E">
      <w:pPr>
        <w:rPr>
          <w:rFonts w:cs="Times New Roman"/>
        </w:rPr>
      </w:pPr>
    </w:p>
    <w:p w14:paraId="31126E5D" w14:textId="77777777" w:rsidR="00037B4E" w:rsidRPr="00F909DA" w:rsidRDefault="00037B4E">
      <w:pPr>
        <w:rPr>
          <w:rFonts w:cs="Times New Roman"/>
        </w:rPr>
      </w:pPr>
    </w:p>
    <w:p w14:paraId="2DE403A5" w14:textId="77777777" w:rsidR="00037B4E" w:rsidRPr="00F909DA" w:rsidRDefault="00037B4E">
      <w:pPr>
        <w:rPr>
          <w:rFonts w:cs="Times New Roman"/>
        </w:rPr>
      </w:pPr>
    </w:p>
    <w:p w14:paraId="74A54F03" w14:textId="77777777" w:rsidR="00037B4E" w:rsidRPr="00F909DA" w:rsidRDefault="00037B4E">
      <w:pPr>
        <w:pStyle w:val="Heading1"/>
        <w:pageBreakBefore/>
        <w:spacing w:before="0" w:after="0"/>
      </w:pPr>
      <w:bookmarkStart w:id="0" w:name="__RefHeading__222_565591184"/>
      <w:bookmarkStart w:id="1" w:name="__RefHeading__164_1290359502"/>
      <w:bookmarkStart w:id="2" w:name="__RefHeading__134_423724814"/>
      <w:bookmarkStart w:id="3" w:name="__RefHeading__104_949431252"/>
      <w:bookmarkStart w:id="4" w:name="__RefHeading__76_872610422"/>
      <w:bookmarkStart w:id="5" w:name="__RefHeading__67_1553002437"/>
      <w:bookmarkStart w:id="6" w:name="__RefHeading__41_940722006"/>
      <w:bookmarkStart w:id="7" w:name="__RefHeading__21_1228544769"/>
      <w:bookmarkStart w:id="8" w:name="__RefHeading__122_2126475258"/>
      <w:bookmarkStart w:id="9" w:name="__RefHeading__9_1353664162"/>
      <w:bookmarkStart w:id="10" w:name="__RefHeading__29_122150642"/>
      <w:bookmarkStart w:id="11" w:name="__RefHeading__54_1255423656"/>
      <w:bookmarkStart w:id="12" w:name="__RefHeading__75_1829960285"/>
      <w:bookmarkStart w:id="13" w:name="__RefHeading__89_1479898496"/>
      <w:bookmarkStart w:id="14" w:name="__RefHeading__119_1446709810"/>
      <w:bookmarkStart w:id="15" w:name="__RefHeading__149_2012969488"/>
      <w:bookmarkStart w:id="16" w:name="__RefHeading__179_255624202"/>
      <w:bookmarkStart w:id="17" w:name="_Toc16948911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F909DA">
        <w:lastRenderedPageBreak/>
        <w:t>Opis sustava</w:t>
      </w:r>
      <w:bookmarkEnd w:id="17"/>
      <w:r w:rsidRPr="00F909DA">
        <w:t xml:space="preserve"> </w:t>
      </w:r>
    </w:p>
    <w:p w14:paraId="62431CDC" w14:textId="77777777" w:rsidR="00037B4E" w:rsidRPr="00F909DA" w:rsidRDefault="00037B4E">
      <w:pPr>
        <w:pStyle w:val="BodyText"/>
        <w:spacing w:after="0"/>
        <w:rPr>
          <w:rFonts w:cs="Times New Roman"/>
          <w:color w:val="FF0000"/>
        </w:rPr>
      </w:pPr>
    </w:p>
    <w:p w14:paraId="49E398E2" w14:textId="77777777" w:rsidR="00250DFD" w:rsidRPr="00F909DA" w:rsidRDefault="00250DFD">
      <w:pPr>
        <w:pStyle w:val="BodyText"/>
        <w:spacing w:after="0"/>
        <w:rPr>
          <w:rFonts w:cs="Times New Roman"/>
          <w:color w:val="FF0000"/>
        </w:rPr>
      </w:pPr>
    </w:p>
    <w:p w14:paraId="140765BB" w14:textId="77777777" w:rsidR="00250DFD" w:rsidRPr="00F909DA" w:rsidRDefault="00250DFD" w:rsidP="00950EA8">
      <w:pPr>
        <w:pStyle w:val="BodyText"/>
        <w:spacing w:after="0" w:line="360" w:lineRule="auto"/>
        <w:jc w:val="both"/>
        <w:rPr>
          <w:rFonts w:cs="Times New Roman"/>
        </w:rPr>
      </w:pPr>
      <w:r w:rsidRPr="00F909DA">
        <w:rPr>
          <w:rFonts w:cs="Times New Roman"/>
        </w:rPr>
        <w:t>Svrha informacijskog sustava očituje se u jednostavnijoj organizaciji festivala i drugih kulturnih manifestacija. Sustav omogućava organizatorima festivala/kulturnih događanja brže i jednostavnije pretraživanje baze podataka izvođača koje bi se angažiralo za specifično događanje te izvođačima (koji su u bazi podataka) omogućava pronalazak mogućih gaža te pojednostavljuje komunikaciju s organizatorima. Funkcionalnosti sustava su u pregledu baze podataka izvođača i organizatora, mogućnost filtriranja izvođača prema žanru, cijeni ili drugim kriterijima koji su bitni organizatorima, pregled detaljnijih informacija o izvođačima (njihove biografije, diskografije, fotografije, videa, promo materijale…) kao i organizatorima (vrsta događanja, opis događanja, vrijeme, mjesto, uvjeti). Sustav omogućava otvaranja profila (izvođača i organizatora) na kojem bi bilo moguće unijeti biografije, diskografije, fotografije, videozapise, ponude (cijena, uvjeti, tehnički zahtjevi) i druge relevantne informacije bitne izvođačima i organizatorima. Isto tako, omogućava se izvođačima i organizatorima festivala da komuniciraju jednostavnim i učinkovitim načinom i pregovaraju o detaljima nastupa na jednom mjestu. Sustav rješava probleme kao što su poteškoće u pronalasku i dogovaranju nastupa, pristupa informacija, komunikaciji (olakšavanje načina komunikacije između izvođača i organizatora, smanjenje nesuglasica, transparentnost u procesu dogovaranja) te organizacijske poteškoće (kalendar nastupa/festivala, dolazak izvođača, mogući smještaj i ostali uvjeti, dogovor oko cijene itd.).</w:t>
      </w:r>
    </w:p>
    <w:p w14:paraId="344F2525" w14:textId="09D90CB7" w:rsidR="1792FAA0" w:rsidRPr="00F909DA" w:rsidRDefault="1792FAA0" w:rsidP="41CEAF32">
      <w:pPr>
        <w:pStyle w:val="BodyText"/>
        <w:spacing w:after="0" w:line="360" w:lineRule="auto"/>
        <w:jc w:val="both"/>
        <w:rPr>
          <w:rFonts w:cs="Times New Roman"/>
        </w:rPr>
      </w:pPr>
      <w:r w:rsidRPr="00F909DA">
        <w:rPr>
          <w:rFonts w:cs="Times New Roman"/>
        </w:rPr>
        <w:t xml:space="preserve">Kao desktop aplikacija, svrha će biti unos podataka o organizatorima festivala te potencijalnim izvođačima. </w:t>
      </w:r>
    </w:p>
    <w:p w14:paraId="5BE93A62" w14:textId="4A620C5A" w:rsidR="00037B4E" w:rsidRPr="00F909DA" w:rsidRDefault="00037B4E" w:rsidP="41CEAF32">
      <w:pPr>
        <w:pStyle w:val="BodyText"/>
        <w:spacing w:after="0"/>
        <w:rPr>
          <w:rFonts w:cs="Times New Roman"/>
        </w:rPr>
      </w:pPr>
      <w:bookmarkStart w:id="18" w:name="__RefHeading__124_2126475258"/>
      <w:bookmarkEnd w:id="18"/>
    </w:p>
    <w:p w14:paraId="779FE883" w14:textId="77777777" w:rsidR="00037B4E" w:rsidRPr="005959B7" w:rsidRDefault="00037B4E">
      <w:pPr>
        <w:pStyle w:val="Heading2"/>
        <w:spacing w:before="0" w:after="0"/>
      </w:pPr>
      <w:bookmarkStart w:id="19" w:name="_Toc169489120"/>
      <w:r w:rsidRPr="005959B7">
        <w:t>Uloge i odgovornosti u timu</w:t>
      </w:r>
      <w:bookmarkEnd w:id="19"/>
    </w:p>
    <w:p w14:paraId="2DFCCE9B" w14:textId="77777777" w:rsidR="00037B4E" w:rsidRPr="005959B7" w:rsidRDefault="00037B4E">
      <w:pPr>
        <w:pStyle w:val="BodyText"/>
        <w:spacing w:after="0"/>
      </w:pPr>
      <w:r w:rsidRPr="005959B7">
        <w:rPr>
          <w:i/>
          <w:iCs/>
        </w:rPr>
        <w:t>(popis članova tima i odgovornosti)</w:t>
      </w:r>
    </w:p>
    <w:p w14:paraId="384BA73E" w14:textId="77777777" w:rsidR="00037B4E" w:rsidRDefault="00037B4E">
      <w:pPr>
        <w:pStyle w:val="BodyText"/>
        <w:spacing w:after="0"/>
      </w:pPr>
    </w:p>
    <w:p w14:paraId="7E755FC7" w14:textId="12503A7A" w:rsidR="6E73E899" w:rsidRDefault="00266E53" w:rsidP="005959B7">
      <w:pPr>
        <w:pStyle w:val="BodyText"/>
        <w:spacing w:after="0" w:line="360" w:lineRule="auto"/>
        <w:jc w:val="both"/>
      </w:pPr>
      <w:r>
        <w:t xml:space="preserve">Projektnu dokumentaciju kao i projekt EventUp radim sama iako sam do sada radila s timom u kojem su studenti Bačinić, Mišković, Lerga i Semialjac. Kompletni rad na projektnu i projektna dokumentacija bit će samostalan rad kao i testiranje aplikacije odnosno provjera funkcionalnosti i performansi. </w:t>
      </w:r>
    </w:p>
    <w:p w14:paraId="4127A2A0" w14:textId="77777777" w:rsidR="00E70A07" w:rsidRDefault="00E70A07" w:rsidP="005959B7">
      <w:pPr>
        <w:pStyle w:val="BodyText"/>
        <w:spacing w:after="0" w:line="360" w:lineRule="auto"/>
        <w:jc w:val="both"/>
      </w:pPr>
    </w:p>
    <w:p w14:paraId="39D0150E" w14:textId="0C318AFF" w:rsidR="00E70A07" w:rsidRPr="005959B7" w:rsidRDefault="00E70A07" w:rsidP="005959B7">
      <w:pPr>
        <w:pStyle w:val="BodyText"/>
        <w:spacing w:after="0" w:line="360" w:lineRule="auto"/>
        <w:jc w:val="both"/>
      </w:pPr>
      <w:r>
        <w:t xml:space="preserve">*Do poglavlja 2.4. prikazani su podaci i dokumentacija dosadašnjeg projekta EventUp. Za potrebe izrade ovog projekta koristit će se manji broj relacija te je prikaz </w:t>
      </w:r>
      <w:r w:rsidR="00DE6965">
        <w:t xml:space="preserve">ovog projekta vidljiv od poglavlja 2.4. </w:t>
      </w:r>
    </w:p>
    <w:p w14:paraId="7D34F5C7" w14:textId="77777777" w:rsidR="00037B4E" w:rsidRDefault="00037B4E">
      <w:pPr>
        <w:pStyle w:val="Heading1"/>
        <w:numPr>
          <w:ilvl w:val="0"/>
          <w:numId w:val="0"/>
        </w:numPr>
        <w:spacing w:before="0" w:after="0"/>
      </w:pPr>
    </w:p>
    <w:p w14:paraId="251ABE3E" w14:textId="77777777" w:rsidR="002D09A8" w:rsidRDefault="00037B4E">
      <w:pPr>
        <w:pStyle w:val="Heading1"/>
        <w:pageBreakBefore/>
        <w:spacing w:before="0" w:after="0"/>
      </w:pPr>
      <w:bookmarkStart w:id="20" w:name="__RefHeading__226_565591184"/>
      <w:bookmarkStart w:id="21" w:name="__RefHeading__168_1290359502"/>
      <w:bookmarkStart w:id="22" w:name="__RefHeading__138_423724814"/>
      <w:bookmarkStart w:id="23" w:name="__RefHeading__108_949431252"/>
      <w:bookmarkStart w:id="24" w:name="__RefHeading__80_872610422"/>
      <w:bookmarkStart w:id="25" w:name="__RefHeading__71_1553002437"/>
      <w:bookmarkStart w:id="26" w:name="__RefHeading__45_940722006"/>
      <w:bookmarkStart w:id="27" w:name="__RefHeading__25_1228544769"/>
      <w:bookmarkStart w:id="28" w:name="__RefHeading__168_2126475258"/>
      <w:bookmarkStart w:id="29" w:name="__RefHeading__13_1353664162"/>
      <w:bookmarkStart w:id="30" w:name="__RefHeading__33_122150642"/>
      <w:bookmarkStart w:id="31" w:name="__RefHeading__58_1255423656"/>
      <w:bookmarkStart w:id="32" w:name="__RefHeading__79_1829960285"/>
      <w:bookmarkStart w:id="33" w:name="__RefHeading__93_1479898496"/>
      <w:bookmarkStart w:id="34" w:name="__RefHeading__123_1446709810"/>
      <w:bookmarkStart w:id="35" w:name="__RefHeading__153_2012969488"/>
      <w:bookmarkStart w:id="36" w:name="__RefHeading__183_255624202"/>
      <w:bookmarkStart w:id="37" w:name="_Toc16948912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lastRenderedPageBreak/>
        <w:t xml:space="preserve">Analiza </w:t>
      </w:r>
      <w:r w:rsidR="002D09A8">
        <w:t>sustava</w:t>
      </w:r>
      <w:bookmarkEnd w:id="37"/>
    </w:p>
    <w:p w14:paraId="0B4020A7" w14:textId="77777777" w:rsidR="002D09A8" w:rsidRDefault="002D09A8" w:rsidP="002D09A8">
      <w:pPr>
        <w:pStyle w:val="BodyText"/>
      </w:pPr>
    </w:p>
    <w:p w14:paraId="0117A1B4" w14:textId="77777777" w:rsidR="002D09A8" w:rsidRPr="005959B7" w:rsidRDefault="002D09A8" w:rsidP="002D09A8">
      <w:pPr>
        <w:pStyle w:val="Heading2"/>
      </w:pPr>
      <w:bookmarkStart w:id="38" w:name="_Toc169489122"/>
      <w:r w:rsidRPr="005959B7">
        <w:t>Analiza zahtjeva</w:t>
      </w:r>
      <w:bookmarkEnd w:id="38"/>
      <w:r w:rsidRPr="005959B7">
        <w:t xml:space="preserve"> </w:t>
      </w:r>
    </w:p>
    <w:p w14:paraId="5FAE4D14" w14:textId="77777777" w:rsidR="008A5AC6" w:rsidRDefault="008A5AC6" w:rsidP="008A5AC6">
      <w:pPr>
        <w:pStyle w:val="BodyText"/>
        <w:spacing w:after="0"/>
      </w:pPr>
      <w:r>
        <w:t>Iz opisa sustava nađene su sljedeće funkcionalnosti koje sustav mora zadovoljiti, s aspekta korisnika sustava:</w:t>
      </w:r>
    </w:p>
    <w:p w14:paraId="1D7B270A" w14:textId="77777777" w:rsidR="008A5AC6" w:rsidRDefault="008A5AC6" w:rsidP="008A5AC6">
      <w:pPr>
        <w:pStyle w:val="BodyText"/>
        <w:spacing w:after="0"/>
      </w:pPr>
    </w:p>
    <w:p w14:paraId="4F904CB7" w14:textId="77777777" w:rsidR="008A5AC6" w:rsidRDefault="008A5AC6" w:rsidP="008A5AC6">
      <w:pPr>
        <w:pStyle w:val="BodyText"/>
        <w:spacing w:after="0"/>
      </w:pPr>
    </w:p>
    <w:p w14:paraId="2FA28652" w14:textId="77777777" w:rsidR="002D09A8" w:rsidRDefault="002D09A8" w:rsidP="002D09A8">
      <w:pPr>
        <w:pStyle w:val="Heading2"/>
      </w:pPr>
      <w:bookmarkStart w:id="39" w:name="_Toc169489123"/>
      <w:r>
        <w:t>Korisničke priče</w:t>
      </w:r>
      <w:bookmarkEnd w:id="39"/>
    </w:p>
    <w:p w14:paraId="3EBC147E" w14:textId="77777777" w:rsidR="00037B4E" w:rsidRDefault="008A5AC6" w:rsidP="00D62A9E">
      <w:pPr>
        <w:pStyle w:val="BodyText"/>
      </w:pPr>
      <w:r>
        <w:t>Popis i opis korisničkih priča</w:t>
      </w:r>
    </w:p>
    <w:p w14:paraId="0D0BAC10" w14:textId="77777777" w:rsidR="00493E91" w:rsidRPr="00D62A9E" w:rsidRDefault="00493E91" w:rsidP="00493E91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40" w:name="_Toc169467079"/>
      <w:bookmarkStart w:id="41" w:name="_Toc169489124"/>
      <w:r w:rsidRPr="00D62A9E">
        <w:rPr>
          <w:rFonts w:eastAsia="SimSun" w:cs="Mangal"/>
          <w:b w:val="0"/>
          <w:sz w:val="24"/>
          <w:szCs w:val="24"/>
        </w:rPr>
        <w:t>ADMINISTRATOR</w:t>
      </w:r>
      <w:bookmarkEnd w:id="40"/>
      <w:bookmarkEnd w:id="41"/>
    </w:p>
    <w:p w14:paraId="614156C0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42" w:name="_Toc169467080"/>
      <w:bookmarkStart w:id="43" w:name="_Toc169489125"/>
      <w:r w:rsidRPr="00D62A9E">
        <w:rPr>
          <w:rFonts w:eastAsia="SimSun" w:cs="Mangal"/>
          <w:b w:val="0"/>
          <w:sz w:val="24"/>
          <w:szCs w:val="24"/>
        </w:rPr>
        <w:t>1. Administrator kreira sučelje aplikacije kako bi se njome što jednostavnije koristilo.</w:t>
      </w:r>
      <w:bookmarkEnd w:id="42"/>
      <w:bookmarkEnd w:id="43"/>
    </w:p>
    <w:p w14:paraId="5AB31294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44" w:name="_Toc169467081"/>
      <w:bookmarkStart w:id="45" w:name="_Toc169489126"/>
      <w:r w:rsidRPr="00D62A9E">
        <w:rPr>
          <w:rFonts w:eastAsia="SimSun" w:cs="Mangal"/>
          <w:b w:val="0"/>
          <w:sz w:val="24"/>
          <w:szCs w:val="24"/>
        </w:rPr>
        <w:t>2. Administrator se prijavljuje u sustav kako bi mogao koristiti funkcionalnosti sustava za koje ima ovlasti.</w:t>
      </w:r>
      <w:bookmarkEnd w:id="44"/>
      <w:bookmarkEnd w:id="45"/>
    </w:p>
    <w:p w14:paraId="1E9E7986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46" w:name="_Toc169467082"/>
      <w:bookmarkStart w:id="47" w:name="_Toc169489127"/>
      <w:r w:rsidRPr="00D62A9E">
        <w:rPr>
          <w:rFonts w:eastAsia="SimSun" w:cs="Mangal"/>
          <w:b w:val="0"/>
          <w:sz w:val="24"/>
          <w:szCs w:val="24"/>
        </w:rPr>
        <w:t>3. Administrator ima pregled svih aktivnih korisničkih računa i njihovih aktivnosti na platformi, kako bi mogao osigurati sigurnost i integritet sustava.</w:t>
      </w:r>
      <w:bookmarkEnd w:id="46"/>
      <w:bookmarkEnd w:id="47"/>
    </w:p>
    <w:p w14:paraId="674E165D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48" w:name="_Toc169467083"/>
      <w:bookmarkStart w:id="49" w:name="_Toc169489128"/>
      <w:r w:rsidRPr="00D62A9E">
        <w:rPr>
          <w:rFonts w:eastAsia="SimSun" w:cs="Mangal"/>
          <w:b w:val="0"/>
          <w:sz w:val="24"/>
          <w:szCs w:val="24"/>
        </w:rPr>
        <w:t>4. Administrator šalje obavijesti korisnicima o ažuriranju podataka kako bi podaci u aplikaciji bili relevantni i pouzdani.</w:t>
      </w:r>
      <w:bookmarkEnd w:id="48"/>
      <w:bookmarkEnd w:id="49"/>
    </w:p>
    <w:p w14:paraId="4DFE90AC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50" w:name="_Toc169467084"/>
      <w:bookmarkStart w:id="51" w:name="_Toc169489129"/>
      <w:r w:rsidRPr="00D62A9E">
        <w:rPr>
          <w:rFonts w:eastAsia="SimSun" w:cs="Mangal"/>
          <w:b w:val="0"/>
          <w:sz w:val="24"/>
          <w:szCs w:val="24"/>
        </w:rPr>
        <w:t>5. Administrator može upisivati nove korisnike.</w:t>
      </w:r>
      <w:bookmarkEnd w:id="50"/>
      <w:bookmarkEnd w:id="51"/>
    </w:p>
    <w:p w14:paraId="180384FE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52" w:name="_Toc169467085"/>
      <w:bookmarkStart w:id="53" w:name="_Toc169489130"/>
      <w:r w:rsidRPr="00D62A9E">
        <w:rPr>
          <w:rFonts w:eastAsia="SimSun" w:cs="Mangal"/>
          <w:b w:val="0"/>
          <w:sz w:val="24"/>
          <w:szCs w:val="24"/>
        </w:rPr>
        <w:t>6. Administrator može brisati korisnike koji nisu aktivni na stranici više od određenog vremena.</w:t>
      </w:r>
      <w:bookmarkEnd w:id="52"/>
      <w:bookmarkEnd w:id="53"/>
    </w:p>
    <w:p w14:paraId="2EE0BF93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54" w:name="_Toc169467086"/>
      <w:bookmarkStart w:id="55" w:name="_Toc169489131"/>
      <w:r w:rsidRPr="00D62A9E">
        <w:rPr>
          <w:rFonts w:eastAsia="SimSun" w:cs="Mangal"/>
          <w:b w:val="0"/>
          <w:sz w:val="24"/>
          <w:szCs w:val="24"/>
        </w:rPr>
        <w:t>7. Administrator može kreirati nove funkcije te poboljšavati aplikaciju, kako bih osigurao da platforma uvijek bude inovativna i relevantna za korisnike.</w:t>
      </w:r>
      <w:bookmarkEnd w:id="54"/>
      <w:bookmarkEnd w:id="55"/>
    </w:p>
    <w:p w14:paraId="2CCF57D8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56" w:name="_Toc169467087"/>
      <w:bookmarkStart w:id="57" w:name="_Toc169489132"/>
      <w:r w:rsidRPr="00D62A9E">
        <w:rPr>
          <w:rFonts w:eastAsia="SimSun" w:cs="Mangal"/>
          <w:b w:val="0"/>
          <w:sz w:val="24"/>
          <w:szCs w:val="24"/>
        </w:rPr>
        <w:t>8. Administrator može pregledavati i uređivati postavke i izgled aplikacije.</w:t>
      </w:r>
      <w:bookmarkEnd w:id="56"/>
      <w:bookmarkEnd w:id="57"/>
    </w:p>
    <w:p w14:paraId="2F3C55A9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58" w:name="_Toc169467088"/>
      <w:bookmarkStart w:id="59" w:name="_Toc169489133"/>
      <w:r w:rsidRPr="00D62A9E">
        <w:rPr>
          <w:rFonts w:eastAsia="SimSun" w:cs="Mangal"/>
          <w:b w:val="0"/>
          <w:sz w:val="24"/>
          <w:szCs w:val="24"/>
        </w:rPr>
        <w:t>9. Administrator nudi podršku korisnicima, uključujući odgovaranje na upite i pitanja, rješavanje problema i pružanje savjeta za optimalno korištenje aplikacije.</w:t>
      </w:r>
      <w:bookmarkEnd w:id="58"/>
      <w:bookmarkEnd w:id="59"/>
    </w:p>
    <w:p w14:paraId="70DC9FA8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60" w:name="_Toc169467089"/>
      <w:bookmarkStart w:id="61" w:name="_Toc169489134"/>
      <w:r w:rsidRPr="00D62A9E">
        <w:rPr>
          <w:rFonts w:eastAsia="SimSun" w:cs="Mangal"/>
          <w:b w:val="0"/>
          <w:sz w:val="24"/>
          <w:szCs w:val="24"/>
        </w:rPr>
        <w:t>10. Administrator može kreirati pravila korištenja i politika privatnosti, kako bih osigurao da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aplikacija bude u skladu s važećim zakonima i propisima.</w:t>
      </w:r>
      <w:bookmarkEnd w:id="60"/>
      <w:bookmarkEnd w:id="61"/>
    </w:p>
    <w:p w14:paraId="14019651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62" w:name="_Toc169467090"/>
      <w:bookmarkStart w:id="63" w:name="_Toc169489135"/>
      <w:r w:rsidRPr="00D62A9E">
        <w:rPr>
          <w:rFonts w:eastAsia="SimSun" w:cs="Mangal"/>
          <w:b w:val="0"/>
          <w:sz w:val="24"/>
          <w:szCs w:val="24"/>
        </w:rPr>
        <w:t>11. Administrator ima pristup podacima o performansama aplikacije, kako bi se osigurao optimalan rad aplikacije te ukoliko su potrebna unaprjeđenja aplikacije.</w:t>
      </w:r>
      <w:bookmarkEnd w:id="62"/>
      <w:bookmarkEnd w:id="63"/>
    </w:p>
    <w:p w14:paraId="580A4715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64" w:name="_Toc169467091"/>
      <w:bookmarkStart w:id="65" w:name="_Toc169489136"/>
      <w:r w:rsidRPr="00D62A9E">
        <w:rPr>
          <w:rFonts w:eastAsia="SimSun" w:cs="Mangal"/>
          <w:b w:val="0"/>
          <w:sz w:val="24"/>
          <w:szCs w:val="24"/>
        </w:rPr>
        <w:t>12. Administrator osigurava da su aplikacije dostupne na svim uređajima te da funkcioniraju u skladu s drugim aplikacijama unutar sustava.</w:t>
      </w:r>
      <w:bookmarkEnd w:id="64"/>
      <w:bookmarkEnd w:id="65"/>
    </w:p>
    <w:p w14:paraId="1E852EE8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66" w:name="_Toc169467092"/>
      <w:bookmarkStart w:id="67" w:name="_Toc169489137"/>
      <w:r w:rsidRPr="00D62A9E">
        <w:rPr>
          <w:rFonts w:eastAsia="SimSun" w:cs="Mangal"/>
          <w:b w:val="0"/>
          <w:sz w:val="24"/>
          <w:szCs w:val="24"/>
        </w:rPr>
        <w:t>13. Administrator testira aplikaciju kako bi unaprijed uočili potencijalne probleme u radu aplikacije.</w:t>
      </w:r>
      <w:bookmarkEnd w:id="66"/>
      <w:bookmarkEnd w:id="67"/>
    </w:p>
    <w:p w14:paraId="23C8416C" w14:textId="77777777" w:rsidR="00D62A9E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68" w:name="_Toc169467093"/>
      <w:bookmarkStart w:id="69" w:name="_Toc169489138"/>
      <w:r w:rsidRPr="00D62A9E">
        <w:rPr>
          <w:rFonts w:eastAsia="SimSun" w:cs="Mangal"/>
          <w:b w:val="0"/>
          <w:sz w:val="24"/>
          <w:szCs w:val="24"/>
        </w:rPr>
        <w:t xml:space="preserve">14. Administrator upravlja pristupom tj. dopuštenjima koja daju prava korisnicima ili grupama </w:t>
      </w:r>
      <w:r w:rsidRPr="00D62A9E">
        <w:rPr>
          <w:rFonts w:eastAsia="SimSun" w:cs="Mangal"/>
          <w:b w:val="0"/>
          <w:sz w:val="24"/>
          <w:szCs w:val="24"/>
        </w:rPr>
        <w:lastRenderedPageBreak/>
        <w:t>korisnika da vide određene podatke s drugih profila.</w:t>
      </w:r>
      <w:bookmarkEnd w:id="68"/>
      <w:bookmarkEnd w:id="69"/>
    </w:p>
    <w:p w14:paraId="609EEDB5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70" w:name="_Toc169467094"/>
      <w:bookmarkStart w:id="71" w:name="_Toc169489139"/>
      <w:r w:rsidRPr="00D62A9E">
        <w:rPr>
          <w:rFonts w:eastAsia="SimSun" w:cs="Mangal"/>
          <w:b w:val="0"/>
          <w:sz w:val="24"/>
          <w:szCs w:val="24"/>
        </w:rPr>
        <w:t>15. Administratori nadziru aplikacijske logove, te uz njihovu pomoć prate aktivnosti korisnika bez narušavanja privatnosti korisnika.</w:t>
      </w:r>
      <w:bookmarkEnd w:id="70"/>
      <w:bookmarkEnd w:id="71"/>
    </w:p>
    <w:p w14:paraId="198B0EC7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72" w:name="_Toc169467095"/>
      <w:bookmarkStart w:id="73" w:name="_Toc169489140"/>
      <w:r w:rsidRPr="00D62A9E">
        <w:rPr>
          <w:rFonts w:eastAsia="SimSun" w:cs="Mangal"/>
          <w:b w:val="0"/>
          <w:sz w:val="24"/>
          <w:szCs w:val="24"/>
        </w:rPr>
        <w:t>16. Administratori upravljaju incidentima i problemima koji nastaju ili su usko vezani uz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aplikaciju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ili njeno korištenje.</w:t>
      </w:r>
      <w:bookmarkEnd w:id="72"/>
      <w:bookmarkEnd w:id="73"/>
    </w:p>
    <w:p w14:paraId="0E07E779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74" w:name="_Toc169467096"/>
      <w:bookmarkStart w:id="75" w:name="_Toc169489141"/>
      <w:r w:rsidRPr="00D62A9E">
        <w:rPr>
          <w:rFonts w:eastAsia="SimSun" w:cs="Mangal"/>
          <w:b w:val="0"/>
          <w:sz w:val="24"/>
          <w:szCs w:val="24"/>
        </w:rPr>
        <w:t>17. Administratori organiziraju i koordiniraju prevođenje aplikacije i korisničkih profila na druge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jezike te tako smanjuju jezične barijere.</w:t>
      </w:r>
      <w:bookmarkEnd w:id="74"/>
      <w:bookmarkEnd w:id="75"/>
    </w:p>
    <w:p w14:paraId="0CBDAE52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76" w:name="_Toc169467097"/>
      <w:bookmarkStart w:id="77" w:name="_Toc169489142"/>
      <w:r w:rsidRPr="00D62A9E">
        <w:rPr>
          <w:rFonts w:eastAsia="SimSun" w:cs="Mangal"/>
          <w:b w:val="0"/>
          <w:sz w:val="24"/>
          <w:szCs w:val="24"/>
        </w:rPr>
        <w:t>18. Administrator prati korištenje resursa aplikacije kako bi se osiguralo da aplikacija ne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preoptereti sustave korisnika, a ni servere na kojima se nalazi.</w:t>
      </w:r>
      <w:bookmarkEnd w:id="76"/>
      <w:bookmarkEnd w:id="77"/>
    </w:p>
    <w:p w14:paraId="3272AA69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78" w:name="_Toc169467098"/>
      <w:bookmarkStart w:id="79" w:name="_Toc169489143"/>
      <w:r w:rsidRPr="00D62A9E">
        <w:rPr>
          <w:rFonts w:eastAsia="SimSun" w:cs="Mangal"/>
          <w:b w:val="0"/>
          <w:sz w:val="24"/>
          <w:szCs w:val="24"/>
        </w:rPr>
        <w:t>19. Administrator planira upravljanje održavanjem, zakazuje datume i vrijeme kada će se raditi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ažuriranja/backupovi na sustavu.</w:t>
      </w:r>
      <w:bookmarkEnd w:id="78"/>
      <w:bookmarkEnd w:id="79"/>
    </w:p>
    <w:p w14:paraId="5D330786" w14:textId="77777777" w:rsidR="00493E91" w:rsidRPr="00D62A9E" w:rsidRDefault="00493E91" w:rsidP="00950EA8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80" w:name="_Toc169467099"/>
      <w:bookmarkStart w:id="81" w:name="_Toc169489144"/>
      <w:r w:rsidRPr="00D62A9E">
        <w:rPr>
          <w:rFonts w:eastAsia="SimSun" w:cs="Mangal"/>
          <w:b w:val="0"/>
          <w:sz w:val="24"/>
          <w:szCs w:val="24"/>
        </w:rPr>
        <w:t>20. Administrator konfigurira aplikaciju tako da bude prilagođena korisničkim zahtjevima.</w:t>
      </w:r>
      <w:bookmarkEnd w:id="80"/>
      <w:bookmarkEnd w:id="81"/>
    </w:p>
    <w:p w14:paraId="664C539A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82" w:name="_Toc169467100"/>
      <w:bookmarkStart w:id="83" w:name="_Toc169489145"/>
      <w:r w:rsidRPr="00D62A9E">
        <w:rPr>
          <w:rFonts w:eastAsia="SimSun" w:cs="Mangal"/>
          <w:b w:val="0"/>
          <w:sz w:val="24"/>
          <w:szCs w:val="24"/>
        </w:rPr>
        <w:t>21. Administrator čita recenzije i prati komentare korisnika te iz njihovih kritika planira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unaprjeđenja sustava.</w:t>
      </w:r>
      <w:bookmarkEnd w:id="82"/>
      <w:bookmarkEnd w:id="83"/>
    </w:p>
    <w:p w14:paraId="190AC921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84" w:name="_Toc169467101"/>
      <w:bookmarkStart w:id="85" w:name="_Toc169489146"/>
      <w:r w:rsidRPr="00D62A9E">
        <w:rPr>
          <w:rFonts w:eastAsia="SimSun" w:cs="Mangal"/>
          <w:b w:val="0"/>
          <w:sz w:val="24"/>
          <w:szCs w:val="24"/>
        </w:rPr>
        <w:t>KORISNIK - ORGANIZATOR</w:t>
      </w:r>
      <w:bookmarkEnd w:id="84"/>
      <w:bookmarkEnd w:id="85"/>
    </w:p>
    <w:p w14:paraId="04EA6067" w14:textId="77777777" w:rsidR="00950EA8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86" w:name="_Toc169467102"/>
      <w:bookmarkStart w:id="87" w:name="_Toc169489147"/>
      <w:r w:rsidRPr="00D62A9E">
        <w:rPr>
          <w:rFonts w:eastAsia="SimSun" w:cs="Mangal"/>
          <w:b w:val="0"/>
          <w:sz w:val="24"/>
          <w:szCs w:val="24"/>
        </w:rPr>
        <w:t>1. Korisnik (Organizator) se putem internetske stranice ili mobilne registrira putem OIB-a.</w:t>
      </w:r>
      <w:bookmarkEnd w:id="86"/>
      <w:bookmarkEnd w:id="87"/>
    </w:p>
    <w:p w14:paraId="27B9FD0F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88" w:name="_Toc169467103"/>
      <w:bookmarkStart w:id="89" w:name="_Toc169489148"/>
      <w:r w:rsidRPr="00D62A9E">
        <w:rPr>
          <w:rFonts w:eastAsia="SimSun" w:cs="Mangal"/>
          <w:b w:val="0"/>
          <w:sz w:val="24"/>
          <w:szCs w:val="24"/>
        </w:rPr>
        <w:t>2. Korisnik (Organizator) se putem internetske stranice ili mobilne aplikacije prijavljuje e-mailom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i lozinkom.</w:t>
      </w:r>
      <w:bookmarkEnd w:id="88"/>
      <w:bookmarkEnd w:id="89"/>
    </w:p>
    <w:p w14:paraId="71FAC108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90" w:name="_Toc169467104"/>
      <w:bookmarkStart w:id="91" w:name="_Toc169489149"/>
      <w:r w:rsidRPr="00D62A9E">
        <w:rPr>
          <w:rFonts w:eastAsia="SimSun" w:cs="Mangal"/>
          <w:b w:val="0"/>
          <w:sz w:val="24"/>
          <w:szCs w:val="24"/>
        </w:rPr>
        <w:t>3. Korisnik (Organizator) se prijavljuje u sustav kako bi mogao koristiti funkcionalnosti sustava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za koje ima ovlasti.</w:t>
      </w:r>
      <w:bookmarkEnd w:id="90"/>
      <w:bookmarkEnd w:id="91"/>
    </w:p>
    <w:p w14:paraId="7DCF4676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92" w:name="_Toc169467105"/>
      <w:bookmarkStart w:id="93" w:name="_Toc169489150"/>
      <w:r w:rsidRPr="00D62A9E">
        <w:rPr>
          <w:rFonts w:eastAsia="SimSun" w:cs="Mangal"/>
          <w:b w:val="0"/>
          <w:sz w:val="24"/>
          <w:szCs w:val="24"/>
        </w:rPr>
        <w:t>4. Korisnik (Organizator) odabire izvođače iz baze podataka u aplikaciji.</w:t>
      </w:r>
      <w:bookmarkEnd w:id="92"/>
      <w:bookmarkEnd w:id="93"/>
    </w:p>
    <w:p w14:paraId="7782F1DC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94" w:name="_Toc169467106"/>
      <w:bookmarkStart w:id="95" w:name="_Toc169489151"/>
      <w:r w:rsidRPr="00D62A9E">
        <w:rPr>
          <w:rFonts w:eastAsia="SimSun" w:cs="Mangal"/>
          <w:b w:val="0"/>
          <w:sz w:val="24"/>
          <w:szCs w:val="24"/>
        </w:rPr>
        <w:t>5. Korisnik (Organizator) kreira profil i objavljuje informacije o festivalu kojeg organizira, kako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bi ga izvođači mogli lakše pronaći i kontaktirati.</w:t>
      </w:r>
      <w:bookmarkEnd w:id="94"/>
      <w:bookmarkEnd w:id="95"/>
    </w:p>
    <w:p w14:paraId="35B1C1F1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96" w:name="_Toc169467107"/>
      <w:bookmarkStart w:id="97" w:name="_Toc169489152"/>
      <w:r w:rsidRPr="00D62A9E">
        <w:rPr>
          <w:rFonts w:eastAsia="SimSun" w:cs="Mangal"/>
          <w:b w:val="0"/>
          <w:sz w:val="24"/>
          <w:szCs w:val="24"/>
        </w:rPr>
        <w:t>6. Korisnik (Organizator) unosi informacije o početku i završetku festivala, mjestu, dogovorenim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izvođačima i uvjetima koje pruža.</w:t>
      </w:r>
      <w:bookmarkEnd w:id="96"/>
      <w:bookmarkEnd w:id="97"/>
    </w:p>
    <w:p w14:paraId="7FCB850C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98" w:name="_Toc169467108"/>
      <w:bookmarkStart w:id="99" w:name="_Toc169489153"/>
      <w:r w:rsidRPr="00D62A9E">
        <w:rPr>
          <w:rFonts w:eastAsia="SimSun" w:cs="Mangal"/>
          <w:b w:val="0"/>
          <w:sz w:val="24"/>
          <w:szCs w:val="24"/>
        </w:rPr>
        <w:t>7. Korisnik (Organizator) može pregledavati popis dostupnih izvođača u mobilnoj aplikaciji, tako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da može odabrati izvođače koji odgovaraju stilu i vrsti glazbe kojeg želi uključiti u festival.</w:t>
      </w:r>
      <w:bookmarkEnd w:id="98"/>
      <w:bookmarkEnd w:id="99"/>
    </w:p>
    <w:p w14:paraId="365BF2F7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00" w:name="_Toc169467109"/>
      <w:bookmarkStart w:id="101" w:name="_Toc169489154"/>
      <w:r w:rsidRPr="00D62A9E">
        <w:rPr>
          <w:rFonts w:eastAsia="SimSun" w:cs="Mangal"/>
          <w:b w:val="0"/>
          <w:sz w:val="24"/>
          <w:szCs w:val="24"/>
        </w:rPr>
        <w:t>8. Korisnik (Organizator) može pregledavati popis dostupnih izvođača u desktop aplikaciji, tako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da može odabrati izvođače koji odgovaraju stilu i vrsti glazbe kojeg želi uključiti u festival.</w:t>
      </w:r>
      <w:bookmarkEnd w:id="100"/>
      <w:bookmarkEnd w:id="101"/>
    </w:p>
    <w:p w14:paraId="32DEA844" w14:textId="77777777" w:rsidR="00493E91" w:rsidRPr="00D62A9E" w:rsidRDefault="00493E91" w:rsidP="00950EA8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02" w:name="_Toc169467110"/>
      <w:bookmarkStart w:id="103" w:name="_Toc169489155"/>
      <w:r w:rsidRPr="00D62A9E">
        <w:rPr>
          <w:rFonts w:eastAsia="SimSun" w:cs="Mangal"/>
          <w:b w:val="0"/>
          <w:sz w:val="24"/>
          <w:szCs w:val="24"/>
        </w:rPr>
        <w:t>9. Korisnik (Organizator) može vidjeti detaljne informacije o izvođačima, uključujući biografiju,</w:t>
      </w:r>
      <w:r w:rsidR="00950EA8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lastRenderedPageBreak/>
        <w:t>diskografiju, videozapise i recenzije, tako da može donijeti odluku o angažiranju izvođača.</w:t>
      </w:r>
      <w:bookmarkEnd w:id="102"/>
      <w:bookmarkEnd w:id="103"/>
    </w:p>
    <w:p w14:paraId="33265D1F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04" w:name="_Toc169467111"/>
      <w:bookmarkStart w:id="105" w:name="_Toc169489156"/>
      <w:r w:rsidRPr="00D62A9E">
        <w:rPr>
          <w:rFonts w:eastAsia="SimSun" w:cs="Mangal"/>
          <w:b w:val="0"/>
          <w:sz w:val="24"/>
          <w:szCs w:val="24"/>
        </w:rPr>
        <w:t>10. Korisnik (Organizator) može vidjeti detalje o nastupu izvođača, uključujući njihove tehničke</w:t>
      </w:r>
      <w:bookmarkEnd w:id="104"/>
      <w:bookmarkEnd w:id="105"/>
    </w:p>
    <w:p w14:paraId="09B21EC7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06" w:name="_Toc169467112"/>
      <w:bookmarkStart w:id="107" w:name="_Toc169489157"/>
      <w:r w:rsidRPr="00D62A9E">
        <w:rPr>
          <w:rFonts w:eastAsia="SimSun" w:cs="Mangal"/>
          <w:b w:val="0"/>
          <w:sz w:val="24"/>
          <w:szCs w:val="24"/>
        </w:rPr>
        <w:t>zahtjeve, vrijeme nastupa i opremu koju je potrebno osigurati, kako bi mogao pravovremeno</w:t>
      </w:r>
      <w:bookmarkEnd w:id="106"/>
      <w:bookmarkEnd w:id="107"/>
    </w:p>
    <w:p w14:paraId="7FF3EB1A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08" w:name="_Toc169467113"/>
      <w:bookmarkStart w:id="109" w:name="_Toc169489158"/>
      <w:r w:rsidRPr="00D62A9E">
        <w:rPr>
          <w:rFonts w:eastAsia="SimSun" w:cs="Mangal"/>
          <w:b w:val="0"/>
          <w:sz w:val="24"/>
          <w:szCs w:val="24"/>
        </w:rPr>
        <w:t>organizirati sve potrebne resurse.</w:t>
      </w:r>
      <w:bookmarkEnd w:id="108"/>
      <w:bookmarkEnd w:id="109"/>
    </w:p>
    <w:p w14:paraId="22F1A307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10" w:name="_Toc169467114"/>
      <w:bookmarkStart w:id="111" w:name="_Toc169489159"/>
      <w:r w:rsidRPr="00D62A9E">
        <w:rPr>
          <w:rFonts w:eastAsia="SimSun" w:cs="Mangal"/>
          <w:b w:val="0"/>
          <w:sz w:val="24"/>
          <w:szCs w:val="24"/>
        </w:rPr>
        <w:t>11. Korisnik (Organizator) preko Google maps alata može pregledati lokacije na kojima je izvođač</w:t>
      </w:r>
      <w:bookmarkEnd w:id="110"/>
      <w:bookmarkEnd w:id="111"/>
    </w:p>
    <w:p w14:paraId="4734B356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12" w:name="_Toc169467115"/>
      <w:bookmarkStart w:id="113" w:name="_Toc169489160"/>
      <w:r w:rsidRPr="00D62A9E">
        <w:rPr>
          <w:rFonts w:eastAsia="SimSun" w:cs="Mangal"/>
          <w:b w:val="0"/>
          <w:sz w:val="24"/>
          <w:szCs w:val="24"/>
        </w:rPr>
        <w:t>nastupio.</w:t>
      </w:r>
      <w:bookmarkEnd w:id="112"/>
      <w:bookmarkEnd w:id="113"/>
    </w:p>
    <w:p w14:paraId="0CEA6851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14" w:name="_Toc169467116"/>
      <w:bookmarkStart w:id="115" w:name="_Toc169489161"/>
      <w:r w:rsidRPr="00D62A9E">
        <w:rPr>
          <w:rFonts w:eastAsia="SimSun" w:cs="Mangal"/>
          <w:b w:val="0"/>
          <w:sz w:val="24"/>
          <w:szCs w:val="24"/>
        </w:rPr>
        <w:t>12. Korisnik (Organizator) preko Google maps alata može dodati lokaciju na svoj profil kako bi</w:t>
      </w:r>
      <w:bookmarkEnd w:id="114"/>
      <w:bookmarkEnd w:id="115"/>
    </w:p>
    <w:p w14:paraId="1CC44E78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16" w:name="_Toc169467117"/>
      <w:bookmarkStart w:id="117" w:name="_Toc169489162"/>
      <w:r w:rsidRPr="00D62A9E">
        <w:rPr>
          <w:rFonts w:eastAsia="SimSun" w:cs="Mangal"/>
          <w:b w:val="0"/>
          <w:sz w:val="24"/>
          <w:szCs w:val="24"/>
        </w:rPr>
        <w:t>izvođačima bilo vidljivo mjesto festivala/događanja.</w:t>
      </w:r>
      <w:bookmarkEnd w:id="116"/>
      <w:bookmarkEnd w:id="117"/>
    </w:p>
    <w:p w14:paraId="2E6B1148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18" w:name="_Toc169467118"/>
      <w:bookmarkStart w:id="119" w:name="_Toc169489163"/>
      <w:r w:rsidRPr="00D62A9E">
        <w:rPr>
          <w:rFonts w:eastAsia="SimSun" w:cs="Mangal"/>
          <w:b w:val="0"/>
          <w:sz w:val="24"/>
          <w:szCs w:val="24"/>
        </w:rPr>
        <w:t>13. Korisnik (Organizator) ima mogućnost primanja zahtjeva izvođača za posebnim zahtjevima ili</w:t>
      </w:r>
      <w:bookmarkEnd w:id="118"/>
      <w:bookmarkEnd w:id="119"/>
    </w:p>
    <w:p w14:paraId="2B3438BE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20" w:name="_Toc169467119"/>
      <w:bookmarkStart w:id="121" w:name="_Toc169489164"/>
      <w:r w:rsidRPr="00D62A9E">
        <w:rPr>
          <w:rFonts w:eastAsia="SimSun" w:cs="Mangal"/>
          <w:b w:val="0"/>
          <w:sz w:val="24"/>
          <w:szCs w:val="24"/>
        </w:rPr>
        <w:t>željama za nastup, tako da može prilagoditi svoj festival specifičnim zahtjevima izvođača.</w:t>
      </w:r>
      <w:bookmarkEnd w:id="120"/>
      <w:bookmarkEnd w:id="121"/>
    </w:p>
    <w:p w14:paraId="32B11FDF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22" w:name="_Toc169467120"/>
      <w:bookmarkStart w:id="123" w:name="_Toc169489165"/>
      <w:r w:rsidRPr="00D62A9E">
        <w:rPr>
          <w:rFonts w:eastAsia="SimSun" w:cs="Mangal"/>
          <w:b w:val="0"/>
          <w:sz w:val="24"/>
          <w:szCs w:val="24"/>
        </w:rPr>
        <w:t>14. Korisnik (Organizator) može pregledati ponudu i odgovoriti na ponudu izvođača, tako da mogu</w:t>
      </w:r>
      <w:bookmarkEnd w:id="122"/>
      <w:bookmarkEnd w:id="123"/>
    </w:p>
    <w:p w14:paraId="7C6D1E0C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24" w:name="_Toc169467121"/>
      <w:bookmarkStart w:id="125" w:name="_Toc169489166"/>
      <w:r w:rsidRPr="00D62A9E">
        <w:rPr>
          <w:rFonts w:eastAsia="SimSun" w:cs="Mangal"/>
          <w:b w:val="0"/>
          <w:sz w:val="24"/>
          <w:szCs w:val="24"/>
        </w:rPr>
        <w:t>pregovarati o datumu, vremenu, mjestu i drugim detaljima nastupa.</w:t>
      </w:r>
      <w:bookmarkEnd w:id="124"/>
      <w:bookmarkEnd w:id="125"/>
    </w:p>
    <w:p w14:paraId="6FF896C7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26" w:name="_Toc169467122"/>
      <w:bookmarkStart w:id="127" w:name="_Toc169489167"/>
      <w:r w:rsidRPr="00D62A9E">
        <w:rPr>
          <w:rFonts w:eastAsia="SimSun" w:cs="Mangal"/>
          <w:b w:val="0"/>
          <w:sz w:val="24"/>
          <w:szCs w:val="24"/>
        </w:rPr>
        <w:t>15. Korisnik (Organizator) vidi informacije o plaćanju i rokovima plaćanja za nastup koje je</w:t>
      </w:r>
      <w:bookmarkEnd w:id="126"/>
      <w:bookmarkEnd w:id="127"/>
    </w:p>
    <w:p w14:paraId="6FF8F968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28" w:name="_Toc169467123"/>
      <w:bookmarkStart w:id="129" w:name="_Toc169489168"/>
      <w:r w:rsidRPr="00D62A9E">
        <w:rPr>
          <w:rFonts w:eastAsia="SimSun" w:cs="Mangal"/>
          <w:b w:val="0"/>
          <w:sz w:val="24"/>
          <w:szCs w:val="24"/>
        </w:rPr>
        <w:t>postavio izvođač.</w:t>
      </w:r>
      <w:bookmarkEnd w:id="128"/>
      <w:bookmarkEnd w:id="129"/>
    </w:p>
    <w:p w14:paraId="38F89033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30" w:name="_Toc169467124"/>
      <w:bookmarkStart w:id="131" w:name="_Toc169489169"/>
      <w:r w:rsidRPr="00D62A9E">
        <w:rPr>
          <w:rFonts w:eastAsia="SimSun" w:cs="Mangal"/>
          <w:b w:val="0"/>
          <w:sz w:val="24"/>
          <w:szCs w:val="24"/>
        </w:rPr>
        <w:t>16. Korisnik (Organizator) vidi sve buduće i prošle nastupe izvođača na festivalima, tako da može</w:t>
      </w:r>
      <w:bookmarkEnd w:id="130"/>
      <w:bookmarkEnd w:id="131"/>
    </w:p>
    <w:p w14:paraId="4C09733F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32" w:name="_Toc169467125"/>
      <w:bookmarkStart w:id="133" w:name="_Toc169489170"/>
      <w:r w:rsidRPr="00D62A9E">
        <w:rPr>
          <w:rFonts w:eastAsia="SimSun" w:cs="Mangal"/>
          <w:b w:val="0"/>
          <w:sz w:val="24"/>
          <w:szCs w:val="24"/>
        </w:rPr>
        <w:t>upravljati svojim rasporedom.</w:t>
      </w:r>
      <w:bookmarkEnd w:id="132"/>
      <w:bookmarkEnd w:id="133"/>
    </w:p>
    <w:p w14:paraId="4B14F9F2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34" w:name="_Toc169467126"/>
      <w:bookmarkStart w:id="135" w:name="_Toc169489171"/>
      <w:r w:rsidRPr="00D62A9E">
        <w:rPr>
          <w:rFonts w:eastAsia="SimSun" w:cs="Mangal"/>
          <w:b w:val="0"/>
          <w:sz w:val="24"/>
          <w:szCs w:val="24"/>
        </w:rPr>
        <w:t>17. Korisnik (Organizator) putem chata u aplikaciji izravno kontaktira izvođača kako bi mogao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brž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e </w:t>
      </w:r>
      <w:r w:rsidRPr="00D62A9E">
        <w:rPr>
          <w:rFonts w:eastAsia="SimSun" w:cs="Mangal"/>
          <w:b w:val="0"/>
          <w:sz w:val="24"/>
          <w:szCs w:val="24"/>
        </w:rPr>
        <w:t>doći do potrebnih informacija.</w:t>
      </w:r>
      <w:bookmarkEnd w:id="134"/>
      <w:bookmarkEnd w:id="135"/>
    </w:p>
    <w:p w14:paraId="319FDEE3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36" w:name="_Toc169467127"/>
      <w:bookmarkStart w:id="137" w:name="_Toc169489172"/>
      <w:r w:rsidRPr="00D62A9E">
        <w:rPr>
          <w:rFonts w:eastAsia="SimSun" w:cs="Mangal"/>
          <w:b w:val="0"/>
          <w:sz w:val="24"/>
          <w:szCs w:val="24"/>
        </w:rPr>
        <w:t>18. Korisnik (Organizator) vidi recenzije drugih organizatora o izvođaču, kako bi mogao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procijeniti kvalitetu izvođača i komunikacije s izvođačem koji bi trebao nastupati na festivalu.</w:t>
      </w:r>
      <w:bookmarkEnd w:id="136"/>
      <w:bookmarkEnd w:id="137"/>
    </w:p>
    <w:p w14:paraId="64515AEB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38" w:name="_Toc169467128"/>
      <w:bookmarkStart w:id="139" w:name="_Toc169489173"/>
      <w:r w:rsidRPr="00D62A9E">
        <w:rPr>
          <w:rFonts w:eastAsia="SimSun" w:cs="Mangal"/>
          <w:b w:val="0"/>
          <w:sz w:val="24"/>
          <w:szCs w:val="24"/>
        </w:rPr>
        <w:t>19. Korisnik (Organizator) može ugovoriti uslugu (nastupa, sudjelovanja na festivalu) s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izvođačima.</w:t>
      </w:r>
      <w:bookmarkEnd w:id="138"/>
      <w:bookmarkEnd w:id="139"/>
    </w:p>
    <w:p w14:paraId="7BD4E6D1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40" w:name="_Toc169467129"/>
      <w:bookmarkStart w:id="141" w:name="_Toc169489174"/>
      <w:r w:rsidRPr="00D62A9E">
        <w:rPr>
          <w:rFonts w:eastAsia="SimSun" w:cs="Mangal"/>
          <w:b w:val="0"/>
          <w:sz w:val="24"/>
          <w:szCs w:val="24"/>
        </w:rPr>
        <w:t>20. Korisnik (Organizator) može ocijeniti izvođače koji su nastupili na festivalu, kako bi mogao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podijeliti svoje iskustvo s drugim organizatorima festivala.</w:t>
      </w:r>
      <w:bookmarkEnd w:id="140"/>
      <w:bookmarkEnd w:id="141"/>
    </w:p>
    <w:p w14:paraId="0B3783B9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42" w:name="_Toc169467130"/>
      <w:bookmarkStart w:id="143" w:name="_Toc169489175"/>
      <w:r w:rsidRPr="00D62A9E">
        <w:rPr>
          <w:rFonts w:eastAsia="SimSun" w:cs="Mangal"/>
          <w:b w:val="0"/>
          <w:sz w:val="24"/>
          <w:szCs w:val="24"/>
        </w:rPr>
        <w:t>21. Korisnik (Organizator) može unositi, mijenjati i brisati svoje podatke kako bi isti bili ažurni.</w:t>
      </w:r>
      <w:bookmarkEnd w:id="142"/>
      <w:bookmarkEnd w:id="143"/>
    </w:p>
    <w:p w14:paraId="31148A37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44" w:name="_Toc169467131"/>
      <w:bookmarkStart w:id="145" w:name="_Toc169489176"/>
      <w:r w:rsidRPr="00D62A9E">
        <w:rPr>
          <w:rFonts w:eastAsia="SimSun" w:cs="Mangal"/>
          <w:b w:val="0"/>
          <w:sz w:val="24"/>
          <w:szCs w:val="24"/>
        </w:rPr>
        <w:t>KORISNIK - IZVOĐAČ</w:t>
      </w:r>
      <w:bookmarkEnd w:id="144"/>
      <w:bookmarkEnd w:id="145"/>
    </w:p>
    <w:p w14:paraId="5D991EB8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46" w:name="_Toc169467132"/>
      <w:bookmarkStart w:id="147" w:name="_Toc169489177"/>
      <w:r w:rsidRPr="00D62A9E">
        <w:rPr>
          <w:rFonts w:eastAsia="SimSun" w:cs="Mangal"/>
          <w:b w:val="0"/>
          <w:sz w:val="24"/>
          <w:szCs w:val="24"/>
        </w:rPr>
        <w:t>1. Korisnik (Izvođač) se putem internetske stranice ili mobilne aplikacije registrira putem OIB-a,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e-maila i broja telefona.</w:t>
      </w:r>
      <w:bookmarkEnd w:id="146"/>
      <w:bookmarkEnd w:id="147"/>
    </w:p>
    <w:p w14:paraId="3468144B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48" w:name="_Toc169467133"/>
      <w:bookmarkStart w:id="149" w:name="_Toc169489178"/>
      <w:r w:rsidRPr="00D62A9E">
        <w:rPr>
          <w:rFonts w:eastAsia="SimSun" w:cs="Mangal"/>
          <w:b w:val="0"/>
          <w:sz w:val="24"/>
          <w:szCs w:val="24"/>
        </w:rPr>
        <w:t>2. Korisnik (Izvođač) se putem internetske stranice ili mobilne aplikacije prijavljuje e-mailom i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lastRenderedPageBreak/>
        <w:t>lozinkom.</w:t>
      </w:r>
      <w:bookmarkEnd w:id="148"/>
      <w:bookmarkEnd w:id="149"/>
    </w:p>
    <w:p w14:paraId="762C4AAE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50" w:name="_Toc169467134"/>
      <w:bookmarkStart w:id="151" w:name="_Toc169489179"/>
      <w:r w:rsidRPr="00D62A9E">
        <w:rPr>
          <w:rFonts w:eastAsia="SimSun" w:cs="Mangal"/>
          <w:b w:val="0"/>
          <w:sz w:val="24"/>
          <w:szCs w:val="24"/>
        </w:rPr>
        <w:t>3. Korisnik (Izvođač) se prijavljuje u sustav kako bi mogao koristiti funkcionalnosti sustava za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koje ima ovlasti.</w:t>
      </w:r>
      <w:bookmarkEnd w:id="150"/>
      <w:bookmarkEnd w:id="151"/>
    </w:p>
    <w:p w14:paraId="173D1BB9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52" w:name="_Toc169467135"/>
      <w:bookmarkStart w:id="153" w:name="_Toc169489180"/>
      <w:r w:rsidRPr="00D62A9E">
        <w:rPr>
          <w:rFonts w:eastAsia="SimSun" w:cs="Mangal"/>
          <w:b w:val="0"/>
          <w:sz w:val="24"/>
          <w:szCs w:val="24"/>
        </w:rPr>
        <w:t>4. Korisnik (Izvođač) kreira profil i objavljuje informacije o sebi, svojoj glazbi, nastupima i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dostupnosti, tako da ga organizatori festivala mogu lakše pronaći i kontaktirati.</w:t>
      </w:r>
      <w:bookmarkEnd w:id="152"/>
      <w:bookmarkEnd w:id="153"/>
    </w:p>
    <w:p w14:paraId="5D22ABFC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54" w:name="_Toc169467136"/>
      <w:bookmarkStart w:id="155" w:name="_Toc169489181"/>
      <w:r w:rsidRPr="00D62A9E">
        <w:rPr>
          <w:rFonts w:eastAsia="SimSun" w:cs="Mangal"/>
          <w:b w:val="0"/>
          <w:sz w:val="24"/>
          <w:szCs w:val="24"/>
        </w:rPr>
        <w:t>5. Korisnik (Izvođač) odabire festivale iz baze podataka u aplikaciji.</w:t>
      </w:r>
      <w:bookmarkEnd w:id="154"/>
      <w:bookmarkEnd w:id="155"/>
    </w:p>
    <w:p w14:paraId="5A5CC2E2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56" w:name="_Toc169467137"/>
      <w:bookmarkStart w:id="157" w:name="_Toc169489182"/>
      <w:r w:rsidRPr="00D62A9E">
        <w:rPr>
          <w:rFonts w:eastAsia="SimSun" w:cs="Mangal"/>
          <w:b w:val="0"/>
          <w:sz w:val="24"/>
          <w:szCs w:val="24"/>
        </w:rPr>
        <w:t>6. Korisnik (Izvođač) može pregledavati popis dostupnih festivala u mobilnoj aplikaciji, tako da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može odabrati festival na kojemu će nastupati.</w:t>
      </w:r>
      <w:bookmarkEnd w:id="156"/>
      <w:bookmarkEnd w:id="157"/>
    </w:p>
    <w:p w14:paraId="51418483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58" w:name="_Toc169467138"/>
      <w:bookmarkStart w:id="159" w:name="_Toc169489183"/>
      <w:r w:rsidRPr="00D62A9E">
        <w:rPr>
          <w:rFonts w:eastAsia="SimSun" w:cs="Mangal"/>
          <w:b w:val="0"/>
          <w:sz w:val="24"/>
          <w:szCs w:val="24"/>
        </w:rPr>
        <w:t>7. Korisnik (Izvođač) može pregledavati popis dostupnih festivala u desktop aplikaciji, tako da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može odabrati festival na kojemu će nastupati.</w:t>
      </w:r>
      <w:bookmarkEnd w:id="158"/>
      <w:bookmarkEnd w:id="159"/>
    </w:p>
    <w:p w14:paraId="03AAF1B0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60" w:name="_Toc169467139"/>
      <w:bookmarkStart w:id="161" w:name="_Toc169489184"/>
      <w:r w:rsidRPr="00D62A9E">
        <w:rPr>
          <w:rFonts w:eastAsia="SimSun" w:cs="Mangal"/>
          <w:b w:val="0"/>
          <w:sz w:val="24"/>
          <w:szCs w:val="24"/>
        </w:rPr>
        <w:t>8. Korisnik (Izvođač) pretražuje pomoću tražilice dostupne festivale kako bi mogao ponuditi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svoje usluge i dogovoriti nastup s potencijalnim organizatorima festivala.</w:t>
      </w:r>
      <w:bookmarkEnd w:id="160"/>
      <w:bookmarkEnd w:id="161"/>
    </w:p>
    <w:p w14:paraId="5467CC29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62" w:name="_Toc169467140"/>
      <w:bookmarkStart w:id="163" w:name="_Toc169489185"/>
      <w:r w:rsidRPr="00D62A9E">
        <w:rPr>
          <w:rFonts w:eastAsia="SimSun" w:cs="Mangal"/>
          <w:b w:val="0"/>
          <w:sz w:val="24"/>
          <w:szCs w:val="24"/>
        </w:rPr>
        <w:t>9. Korisnik (Izvođač) može primati obavijesti o novim ponudama za nastupe, kako bi mogao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odabrati gdje želi nastupati.</w:t>
      </w:r>
      <w:bookmarkEnd w:id="162"/>
      <w:bookmarkEnd w:id="163"/>
    </w:p>
    <w:p w14:paraId="2AA84105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64" w:name="_Toc169467141"/>
      <w:bookmarkStart w:id="165" w:name="_Toc169489186"/>
      <w:r w:rsidRPr="00D62A9E">
        <w:rPr>
          <w:rFonts w:eastAsia="SimSun" w:cs="Mangal"/>
          <w:b w:val="0"/>
          <w:sz w:val="24"/>
          <w:szCs w:val="24"/>
        </w:rPr>
        <w:t>10. Korisnik (Izvođač) može vidjeti informacije o detaljima festivala, uključujući vrijeme početka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i završetka, tehničke uvjete koje organizator ispunjava, kako bi mogao pripremiti svoj nastup.</w:t>
      </w:r>
      <w:bookmarkEnd w:id="164"/>
      <w:bookmarkEnd w:id="165"/>
    </w:p>
    <w:p w14:paraId="304FD29E" w14:textId="77777777" w:rsidR="00493E91" w:rsidRPr="00D62A9E" w:rsidRDefault="00493E91" w:rsidP="00D62A9E">
      <w:pPr>
        <w:pStyle w:val="Heading1"/>
        <w:numPr>
          <w:ilvl w:val="0"/>
          <w:numId w:val="0"/>
        </w:numPr>
        <w:ind w:left="432" w:hanging="432"/>
        <w:rPr>
          <w:rFonts w:eastAsia="SimSun" w:cs="Mangal"/>
          <w:b w:val="0"/>
          <w:sz w:val="24"/>
          <w:szCs w:val="24"/>
        </w:rPr>
      </w:pPr>
      <w:bookmarkStart w:id="166" w:name="_Toc169467142"/>
      <w:bookmarkStart w:id="167" w:name="_Toc169489187"/>
      <w:r w:rsidRPr="00D62A9E">
        <w:rPr>
          <w:rFonts w:eastAsia="SimSun" w:cs="Mangal"/>
          <w:b w:val="0"/>
          <w:sz w:val="24"/>
          <w:szCs w:val="24"/>
        </w:rPr>
        <w:t>11. Korisnik (Izvođač) preko Google maps alata može pregledati lokacije planiranih festivala.</w:t>
      </w:r>
      <w:bookmarkEnd w:id="166"/>
      <w:bookmarkEnd w:id="167"/>
    </w:p>
    <w:p w14:paraId="7E2382D7" w14:textId="77777777" w:rsidR="00D62A9E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68" w:name="_Toc169467143"/>
      <w:bookmarkStart w:id="169" w:name="_Toc169489188"/>
      <w:r w:rsidRPr="00D62A9E">
        <w:rPr>
          <w:rFonts w:eastAsia="SimSun" w:cs="Mangal"/>
          <w:b w:val="0"/>
          <w:sz w:val="24"/>
          <w:szCs w:val="24"/>
        </w:rPr>
        <w:t>12. Korisnik (Izvođač) ima mogućnost slanja zahtjeva organizatorima festivala za posebnim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zahtjevima ili željama za svoj nastup, kako bi mogao prilagoditi svoj nastup specifičnim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zahtjevima festivala.</w:t>
      </w:r>
      <w:bookmarkEnd w:id="168"/>
      <w:bookmarkEnd w:id="169"/>
    </w:p>
    <w:p w14:paraId="4A1217D1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70" w:name="_Toc169467144"/>
      <w:bookmarkStart w:id="171" w:name="_Toc169489189"/>
      <w:r w:rsidRPr="00D62A9E">
        <w:rPr>
          <w:rFonts w:eastAsia="SimSun" w:cs="Mangal"/>
          <w:b w:val="0"/>
          <w:sz w:val="24"/>
          <w:szCs w:val="24"/>
        </w:rPr>
        <w:t>13. Korisnik (Izvođač) može pregledavati ponude i odgovoriti na ponudu organizatora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festivala,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kako bi mogao pregovarati o datumu, vremenu, mjestu i drugim detaljima nastupa.</w:t>
      </w:r>
      <w:bookmarkEnd w:id="170"/>
      <w:bookmarkEnd w:id="171"/>
    </w:p>
    <w:p w14:paraId="5E086A64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72" w:name="_Toc169467145"/>
      <w:bookmarkStart w:id="173" w:name="_Toc169489190"/>
      <w:r w:rsidRPr="00D62A9E">
        <w:rPr>
          <w:rFonts w:eastAsia="SimSun" w:cs="Mangal"/>
          <w:b w:val="0"/>
          <w:sz w:val="24"/>
          <w:szCs w:val="24"/>
        </w:rPr>
        <w:t>14. Korisnik (Izvođač) može vidjeti informacije o plaćanju i rokovima plaćanja za nastup, kako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bi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lakše mogao planirati svoj proračun.</w:t>
      </w:r>
      <w:bookmarkEnd w:id="172"/>
      <w:bookmarkEnd w:id="173"/>
    </w:p>
    <w:p w14:paraId="50066ACB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74" w:name="_Toc169467146"/>
      <w:bookmarkStart w:id="175" w:name="_Toc169489191"/>
      <w:r w:rsidRPr="00D62A9E">
        <w:rPr>
          <w:rFonts w:eastAsia="SimSun" w:cs="Mangal"/>
          <w:b w:val="0"/>
          <w:sz w:val="24"/>
          <w:szCs w:val="24"/>
        </w:rPr>
        <w:t>15. Korisnik (Izvođač) može vidjeti sve svoje buduće i prošle nastupe na festivalima, kako bi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mogao upravljati svojim rasporedom i provjeriti svoju dostupnost za nove ponude za nastupe.</w:t>
      </w:r>
      <w:bookmarkEnd w:id="174"/>
      <w:bookmarkEnd w:id="175"/>
    </w:p>
    <w:p w14:paraId="3EAA1C6E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76" w:name="_Toc169467147"/>
      <w:bookmarkStart w:id="177" w:name="_Toc169489192"/>
      <w:r w:rsidRPr="00D62A9E">
        <w:rPr>
          <w:rFonts w:eastAsia="SimSun" w:cs="Mangal"/>
          <w:b w:val="0"/>
          <w:sz w:val="24"/>
          <w:szCs w:val="24"/>
        </w:rPr>
        <w:t>16. Korisnik (Izvođač) putem chata u aplikaciji izravno kontaktira organizatora kako bi mogao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brže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doći do potrebnih informacija.</w:t>
      </w:r>
      <w:bookmarkEnd w:id="176"/>
      <w:bookmarkEnd w:id="177"/>
    </w:p>
    <w:p w14:paraId="3C0622D4" w14:textId="77777777" w:rsidR="00D62A9E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78" w:name="_Toc169467148"/>
      <w:bookmarkStart w:id="179" w:name="_Toc169489193"/>
      <w:r w:rsidRPr="00D62A9E">
        <w:rPr>
          <w:rFonts w:eastAsia="SimSun" w:cs="Mangal"/>
          <w:b w:val="0"/>
          <w:sz w:val="24"/>
          <w:szCs w:val="24"/>
        </w:rPr>
        <w:t>17. Korisnik (Izvođač) može pregledavati recenzije drugih izvođača o festivalu, kako bi mog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ao </w:t>
      </w:r>
      <w:r w:rsidRPr="00D62A9E">
        <w:rPr>
          <w:rFonts w:eastAsia="SimSun" w:cs="Mangal"/>
          <w:b w:val="0"/>
          <w:sz w:val="24"/>
          <w:szCs w:val="24"/>
        </w:rPr>
        <w:t>procijeniti kvalitetu festivala na kojem bi trebao nastupati.</w:t>
      </w:r>
      <w:bookmarkEnd w:id="178"/>
      <w:bookmarkEnd w:id="179"/>
    </w:p>
    <w:p w14:paraId="5B97080D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80" w:name="_Toc169467149"/>
      <w:bookmarkStart w:id="181" w:name="_Toc169489194"/>
      <w:r w:rsidRPr="00D62A9E">
        <w:rPr>
          <w:rFonts w:eastAsia="SimSun" w:cs="Mangal"/>
          <w:b w:val="0"/>
          <w:sz w:val="24"/>
          <w:szCs w:val="24"/>
        </w:rPr>
        <w:t>18. Korisnik (Izvođač) može ugovoriti uslugu (nastupa, sudjelovanja na festivalu) s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t>organizatorima.</w:t>
      </w:r>
      <w:bookmarkEnd w:id="180"/>
      <w:bookmarkEnd w:id="181"/>
    </w:p>
    <w:p w14:paraId="67ED0073" w14:textId="77777777" w:rsidR="00493E91" w:rsidRPr="00D62A9E" w:rsidRDefault="00493E91" w:rsidP="00D62A9E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82" w:name="_Toc169467150"/>
      <w:bookmarkStart w:id="183" w:name="_Toc169489195"/>
      <w:r w:rsidRPr="00D62A9E">
        <w:rPr>
          <w:rFonts w:eastAsia="SimSun" w:cs="Mangal"/>
          <w:b w:val="0"/>
          <w:sz w:val="24"/>
          <w:szCs w:val="24"/>
        </w:rPr>
        <w:t>19. Korisnik (Izvođač) može ocijeniti festival na kojemu je nastupio, kako bi mogao podijeliti svoje</w:t>
      </w:r>
      <w:r w:rsidR="00D62A9E" w:rsidRPr="00D62A9E">
        <w:rPr>
          <w:rFonts w:eastAsia="SimSun" w:cs="Mangal"/>
          <w:b w:val="0"/>
          <w:sz w:val="24"/>
          <w:szCs w:val="24"/>
        </w:rPr>
        <w:t xml:space="preserve"> </w:t>
      </w:r>
      <w:r w:rsidRPr="00D62A9E">
        <w:rPr>
          <w:rFonts w:eastAsia="SimSun" w:cs="Mangal"/>
          <w:b w:val="0"/>
          <w:sz w:val="24"/>
          <w:szCs w:val="24"/>
        </w:rPr>
        <w:lastRenderedPageBreak/>
        <w:t>iskustvo s drugim izvođačima i organizatorima festivala.</w:t>
      </w:r>
      <w:bookmarkEnd w:id="182"/>
      <w:bookmarkEnd w:id="183"/>
    </w:p>
    <w:p w14:paraId="39E94188" w14:textId="77777777" w:rsidR="00D62A9E" w:rsidRPr="00D62A9E" w:rsidRDefault="00493E91" w:rsidP="00493E91">
      <w:pPr>
        <w:pStyle w:val="Heading1"/>
        <w:numPr>
          <w:ilvl w:val="0"/>
          <w:numId w:val="0"/>
        </w:numPr>
        <w:rPr>
          <w:rFonts w:eastAsia="SimSun" w:cs="Mangal"/>
          <w:b w:val="0"/>
          <w:sz w:val="24"/>
          <w:szCs w:val="24"/>
        </w:rPr>
      </w:pPr>
      <w:bookmarkStart w:id="184" w:name="_Toc169467151"/>
      <w:bookmarkStart w:id="185" w:name="_Toc169489196"/>
      <w:r w:rsidRPr="00D62A9E">
        <w:rPr>
          <w:rFonts w:eastAsia="SimSun" w:cs="Mangal"/>
          <w:b w:val="0"/>
          <w:sz w:val="24"/>
          <w:szCs w:val="24"/>
        </w:rPr>
        <w:t>20. Korisnik (Izvođač) može unositi, mijenjati i brisati svoje podatke kako bi isti bili ažurni.</w:t>
      </w:r>
      <w:bookmarkEnd w:id="184"/>
      <w:bookmarkEnd w:id="185"/>
    </w:p>
    <w:p w14:paraId="00A429C2" w14:textId="77777777" w:rsidR="000E1C4C" w:rsidRDefault="000E1C4C">
      <w:pPr>
        <w:widowControl/>
        <w:suppressAutoHyphens w:val="0"/>
        <w:rPr>
          <w:color w:val="FF0000"/>
        </w:rPr>
      </w:pPr>
      <w:r>
        <w:rPr>
          <w:b/>
          <w:color w:val="FF0000"/>
        </w:rPr>
        <w:br w:type="page"/>
      </w:r>
    </w:p>
    <w:p w14:paraId="1DF84A0E" w14:textId="77777777" w:rsidR="00937BB9" w:rsidRDefault="00937BB9" w:rsidP="00937BB9">
      <w:pPr>
        <w:pStyle w:val="Heading2"/>
      </w:pPr>
      <w:bookmarkStart w:id="186" w:name="_Toc169489201"/>
      <w:r>
        <w:lastRenderedPageBreak/>
        <w:t>Relacijski Model podataka</w:t>
      </w:r>
      <w:bookmarkEnd w:id="186"/>
    </w:p>
    <w:p w14:paraId="593DAF16" w14:textId="77777777" w:rsidR="00937BB9" w:rsidRDefault="00937BB9" w:rsidP="00937BB9">
      <w:r w:rsidRPr="0055335D">
        <w:rPr>
          <w:noProof/>
        </w:rPr>
        <w:drawing>
          <wp:anchor distT="0" distB="0" distL="114300" distR="114300" simplePos="0" relativeHeight="251659776" behindDoc="0" locked="0" layoutInCell="1" allowOverlap="1" wp14:anchorId="734E3145" wp14:editId="19C51FA0">
            <wp:simplePos x="0" y="0"/>
            <wp:positionH relativeFrom="margin">
              <wp:posOffset>365760</wp:posOffset>
            </wp:positionH>
            <wp:positionV relativeFrom="margin">
              <wp:posOffset>280035</wp:posOffset>
            </wp:positionV>
            <wp:extent cx="6409055" cy="4867275"/>
            <wp:effectExtent l="0" t="0" r="0" b="9525"/>
            <wp:wrapSquare wrapText="bothSides"/>
            <wp:docPr id="2070383599" name="Slika 1" descr="Slika na kojoj se prikazuje tekst, dijagram, paralelno, Pla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83599" name="Slika 1" descr="Slika na kojoj se prikazuje tekst, dijagram, paralelno, Plan&#10;&#10;Opis je automatski generira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2BB15" w14:textId="77777777" w:rsidR="00937BB9" w:rsidRDefault="00937BB9" w:rsidP="00937BB9">
      <w:pPr>
        <w:pStyle w:val="ListParagraph"/>
      </w:pPr>
    </w:p>
    <w:p w14:paraId="027FD12D" w14:textId="77777777" w:rsidR="00937BB9" w:rsidRDefault="00937BB9" w:rsidP="00937BB9">
      <w:pPr>
        <w:pStyle w:val="ListParagraph"/>
      </w:pPr>
    </w:p>
    <w:p w14:paraId="7C8855D4" w14:textId="77777777" w:rsidR="00937BB9" w:rsidRDefault="00937BB9" w:rsidP="00937BB9">
      <w:pPr>
        <w:pStyle w:val="Heading2"/>
      </w:pPr>
      <w:bookmarkStart w:id="187" w:name="_Toc169489202"/>
      <w:r>
        <w:t>Relacijska shema baze podataka</w:t>
      </w:r>
      <w:bookmarkEnd w:id="187"/>
    </w:p>
    <w:p w14:paraId="1551A5D9" w14:textId="77777777" w:rsidR="00937BB9" w:rsidRDefault="00937BB9" w:rsidP="00937BB9">
      <w:pPr>
        <w:pStyle w:val="BodyText"/>
      </w:pPr>
    </w:p>
    <w:p w14:paraId="78543BBD" w14:textId="77777777" w:rsidR="00937BB9" w:rsidRDefault="00937BB9" w:rsidP="00937BB9">
      <w:pPr>
        <w:pStyle w:val="Defaul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Opis relacijskog modela</w:t>
      </w:r>
    </w:p>
    <w:p w14:paraId="5284AD8E" w14:textId="77777777" w:rsidR="00937BB9" w:rsidRDefault="00937BB9" w:rsidP="00937BB9">
      <w:pPr>
        <w:pStyle w:val="Default"/>
        <w:rPr>
          <w:sz w:val="26"/>
          <w:szCs w:val="26"/>
        </w:rPr>
      </w:pPr>
    </w:p>
    <w:p w14:paraId="47031001" w14:textId="77777777" w:rsidR="00937BB9" w:rsidRPr="008D034D" w:rsidRDefault="00937BB9" w:rsidP="00937BB9">
      <w:pPr>
        <w:pStyle w:val="Default"/>
        <w:spacing w:line="360" w:lineRule="auto"/>
        <w:jc w:val="both"/>
      </w:pPr>
      <w:r w:rsidRPr="008D034D">
        <w:t>Organizator (</w:t>
      </w:r>
      <w:r w:rsidRPr="008D034D">
        <w:rPr>
          <w:b/>
          <w:bCs/>
        </w:rPr>
        <w:t xml:space="preserve">Sifra_organizatora (PK), </w:t>
      </w:r>
      <w:r w:rsidRPr="008D034D">
        <w:t xml:space="preserve">Naziv_organizatora, Kontakt_organizatora, Lokacija_organizatora) </w:t>
      </w:r>
    </w:p>
    <w:p w14:paraId="5B89D406" w14:textId="77777777" w:rsidR="00937BB9" w:rsidRDefault="00937BB9" w:rsidP="00937BB9">
      <w:pPr>
        <w:pStyle w:val="Default"/>
        <w:spacing w:line="360" w:lineRule="auto"/>
        <w:jc w:val="both"/>
      </w:pPr>
      <w:r w:rsidRPr="008D034D">
        <w:t>Potvrda_uvjeta (</w:t>
      </w:r>
      <w:r w:rsidRPr="008D034D">
        <w:rPr>
          <w:b/>
          <w:bCs/>
        </w:rPr>
        <w:t xml:space="preserve">Sifra_potvrde (PK), </w:t>
      </w:r>
      <w:r w:rsidRPr="008D034D">
        <w:t>Datum_potvrde, Status_potvrde, Sifra_uvjeta (FK1))</w:t>
      </w:r>
    </w:p>
    <w:p w14:paraId="5197C5F7" w14:textId="77777777" w:rsidR="00937BB9" w:rsidRDefault="00937BB9" w:rsidP="00937BB9">
      <w:pPr>
        <w:pStyle w:val="Default"/>
        <w:spacing w:line="360" w:lineRule="auto"/>
        <w:jc w:val="both"/>
      </w:pPr>
      <w:r>
        <w:t>Zahtjevi</w:t>
      </w:r>
      <w:r>
        <w:rPr>
          <w:color w:val="auto"/>
        </w:rPr>
        <w:t>_</w:t>
      </w:r>
      <w:r w:rsidRPr="008D034D">
        <w:rPr>
          <w:color w:val="auto"/>
        </w:rPr>
        <w:t>nastup (</w:t>
      </w:r>
      <w:r w:rsidRPr="008D034D">
        <w:rPr>
          <w:b/>
          <w:bCs/>
          <w:color w:val="auto"/>
        </w:rPr>
        <w:t xml:space="preserve">Sifra_organizatora (PK, FK1), Sifra_izbodaca (PK, FK2), </w:t>
      </w:r>
      <w:r w:rsidRPr="008D034D">
        <w:rPr>
          <w:color w:val="auto"/>
        </w:rPr>
        <w:t>Datum_zahtjeva, Status_zahtjeva)</w:t>
      </w:r>
    </w:p>
    <w:p w14:paraId="46928220" w14:textId="77777777" w:rsidR="00937BB9" w:rsidRPr="008D034D" w:rsidRDefault="00937BB9" w:rsidP="00937BB9">
      <w:pPr>
        <w:pStyle w:val="Default"/>
        <w:spacing w:line="360" w:lineRule="auto"/>
        <w:jc w:val="both"/>
        <w:rPr>
          <w:color w:val="auto"/>
        </w:rPr>
      </w:pPr>
      <w:r w:rsidRPr="008D034D">
        <w:rPr>
          <w:color w:val="auto"/>
        </w:rPr>
        <w:t>Izvodac (</w:t>
      </w:r>
      <w:r w:rsidRPr="008D034D">
        <w:rPr>
          <w:b/>
          <w:bCs/>
          <w:color w:val="auto"/>
        </w:rPr>
        <w:t xml:space="preserve">Sifra_izvodaca (PK), </w:t>
      </w:r>
      <w:r w:rsidRPr="008D034D">
        <w:rPr>
          <w:color w:val="auto"/>
        </w:rPr>
        <w:t xml:space="preserve">Ime_izvodaca, Prezime_izvodaca, UmjetnickoIme_izvodaca, Kontakt_izvodaca) </w:t>
      </w:r>
    </w:p>
    <w:p w14:paraId="7D96E6F4" w14:textId="77777777" w:rsidR="00937BB9" w:rsidRPr="008D034D" w:rsidRDefault="00937BB9" w:rsidP="00937BB9">
      <w:pPr>
        <w:pStyle w:val="Default"/>
        <w:spacing w:line="360" w:lineRule="auto"/>
        <w:jc w:val="both"/>
        <w:rPr>
          <w:color w:val="auto"/>
        </w:rPr>
      </w:pPr>
      <w:r w:rsidRPr="008D034D">
        <w:rPr>
          <w:color w:val="auto"/>
        </w:rPr>
        <w:t>Racun (</w:t>
      </w:r>
      <w:r w:rsidRPr="008D034D">
        <w:rPr>
          <w:b/>
          <w:bCs/>
          <w:color w:val="auto"/>
        </w:rPr>
        <w:t xml:space="preserve">Sifra_racuna (PK), </w:t>
      </w:r>
      <w:r w:rsidRPr="008D034D">
        <w:rPr>
          <w:color w:val="auto"/>
        </w:rPr>
        <w:t xml:space="preserve">Datum_racuna, Iznos_racuna, Sifra_organizatora (FK1), Sifra_nastupa (FK2)) </w:t>
      </w:r>
    </w:p>
    <w:p w14:paraId="21271CF9" w14:textId="77777777" w:rsidR="00937BB9" w:rsidRDefault="00937BB9" w:rsidP="00937BB9">
      <w:pPr>
        <w:pStyle w:val="Default"/>
        <w:spacing w:line="360" w:lineRule="auto"/>
        <w:jc w:val="both"/>
        <w:rPr>
          <w:color w:val="auto"/>
        </w:rPr>
      </w:pPr>
      <w:r w:rsidRPr="008D034D">
        <w:rPr>
          <w:color w:val="auto"/>
        </w:rPr>
        <w:lastRenderedPageBreak/>
        <w:t>Nastup (</w:t>
      </w:r>
      <w:r w:rsidRPr="008D034D">
        <w:rPr>
          <w:b/>
          <w:bCs/>
          <w:color w:val="auto"/>
        </w:rPr>
        <w:t xml:space="preserve">Sifra_nastupa (PK), </w:t>
      </w:r>
      <w:r w:rsidRPr="008D034D">
        <w:rPr>
          <w:color w:val="auto"/>
        </w:rPr>
        <w:t>Datum_nastupa, Mjesto_nastupa, Sifra_izvodaca (FK1)) Uvjeti_nastupa (</w:t>
      </w:r>
      <w:r w:rsidRPr="008D034D">
        <w:rPr>
          <w:b/>
          <w:bCs/>
          <w:color w:val="auto"/>
        </w:rPr>
        <w:t xml:space="preserve">Sifra_uvjeta (PK), </w:t>
      </w:r>
      <w:r w:rsidRPr="008D034D">
        <w:rPr>
          <w:color w:val="auto"/>
        </w:rPr>
        <w:t>Datum_uvjeta, Status_uvjeta)</w:t>
      </w:r>
    </w:p>
    <w:p w14:paraId="748F3985" w14:textId="77777777" w:rsidR="00937BB9" w:rsidRDefault="00937BB9" w:rsidP="00937BB9">
      <w:pPr>
        <w:pStyle w:val="Default"/>
        <w:spacing w:line="360" w:lineRule="auto"/>
        <w:jc w:val="both"/>
        <w:rPr>
          <w:color w:val="auto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7"/>
        <w:gridCol w:w="3282"/>
        <w:gridCol w:w="3566"/>
      </w:tblGrid>
      <w:tr w:rsidR="00937BB9" w14:paraId="222A94AF" w14:textId="77777777" w:rsidTr="001F5642">
        <w:tc>
          <w:tcPr>
            <w:tcW w:w="9395" w:type="dxa"/>
            <w:gridSpan w:val="3"/>
          </w:tcPr>
          <w:p w14:paraId="359EA4F1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Organizator</w:t>
            </w:r>
          </w:p>
        </w:tc>
      </w:tr>
      <w:tr w:rsidR="00937BB9" w14:paraId="6FDC1CD4" w14:textId="77777777" w:rsidTr="001F5642">
        <w:tc>
          <w:tcPr>
            <w:tcW w:w="9395" w:type="dxa"/>
            <w:gridSpan w:val="3"/>
          </w:tcPr>
          <w:p w14:paraId="5696BCF6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Ova relacija sadrži informacije o organizatorima događaja.</w:t>
            </w:r>
          </w:p>
        </w:tc>
      </w:tr>
      <w:tr w:rsidR="00937BB9" w14:paraId="578DA918" w14:textId="77777777" w:rsidTr="001F5642">
        <w:tc>
          <w:tcPr>
            <w:tcW w:w="9395" w:type="dxa"/>
            <w:gridSpan w:val="3"/>
          </w:tcPr>
          <w:p w14:paraId="6A4AEDB2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Sifra_organizatora</w:t>
            </w:r>
          </w:p>
        </w:tc>
      </w:tr>
      <w:tr w:rsidR="00937BB9" w14:paraId="4C3CF82A" w14:textId="77777777" w:rsidTr="001F5642">
        <w:tc>
          <w:tcPr>
            <w:tcW w:w="9395" w:type="dxa"/>
            <w:gridSpan w:val="3"/>
          </w:tcPr>
          <w:p w14:paraId="709CD8FB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Nema</w:t>
            </w:r>
          </w:p>
        </w:tc>
      </w:tr>
      <w:tr w:rsidR="00937BB9" w14:paraId="01F1CFD2" w14:textId="77777777" w:rsidTr="001F5642">
        <w:tc>
          <w:tcPr>
            <w:tcW w:w="2547" w:type="dxa"/>
          </w:tcPr>
          <w:p w14:paraId="5A093B26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82" w:type="dxa"/>
          </w:tcPr>
          <w:p w14:paraId="2F2EFD1E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566" w:type="dxa"/>
          </w:tcPr>
          <w:p w14:paraId="38B13959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07E7CFC2" w14:textId="77777777" w:rsidTr="001F5642">
        <w:tc>
          <w:tcPr>
            <w:tcW w:w="2547" w:type="dxa"/>
          </w:tcPr>
          <w:p w14:paraId="34BE5F84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444C42">
              <w:t>Sifra_organizatora</w:t>
            </w:r>
          </w:p>
        </w:tc>
        <w:tc>
          <w:tcPr>
            <w:tcW w:w="3282" w:type="dxa"/>
          </w:tcPr>
          <w:p w14:paraId="06631596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444C42">
              <w:t>Jedinstveni identifikator organizatora</w:t>
            </w:r>
          </w:p>
        </w:tc>
        <w:tc>
          <w:tcPr>
            <w:tcW w:w="3566" w:type="dxa"/>
          </w:tcPr>
          <w:p w14:paraId="223FE2AD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740B6D24" w14:textId="77777777" w:rsidTr="001F5642">
        <w:tc>
          <w:tcPr>
            <w:tcW w:w="2547" w:type="dxa"/>
          </w:tcPr>
          <w:p w14:paraId="6319EED6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444C42">
              <w:t>Naziv_organizatora</w:t>
            </w:r>
          </w:p>
        </w:tc>
        <w:tc>
          <w:tcPr>
            <w:tcW w:w="3282" w:type="dxa"/>
          </w:tcPr>
          <w:p w14:paraId="74EC6BC5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444C42">
              <w:t>Naziv organizatora</w:t>
            </w:r>
          </w:p>
        </w:tc>
        <w:tc>
          <w:tcPr>
            <w:tcW w:w="3566" w:type="dxa"/>
          </w:tcPr>
          <w:p w14:paraId="2CEF5137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61721731" w14:textId="77777777" w:rsidTr="001F5642">
        <w:tc>
          <w:tcPr>
            <w:tcW w:w="2547" w:type="dxa"/>
          </w:tcPr>
          <w:p w14:paraId="7566E6D3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444C42">
              <w:t>Kontakt_organizatora</w:t>
            </w:r>
          </w:p>
        </w:tc>
        <w:tc>
          <w:tcPr>
            <w:tcW w:w="3282" w:type="dxa"/>
          </w:tcPr>
          <w:p w14:paraId="07B22A76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444C42">
              <w:t>Kontaktni podaci organizatora</w:t>
            </w:r>
          </w:p>
        </w:tc>
        <w:tc>
          <w:tcPr>
            <w:tcW w:w="3566" w:type="dxa"/>
          </w:tcPr>
          <w:p w14:paraId="5913A371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68409798" w14:textId="77777777" w:rsidTr="001F5642">
        <w:tc>
          <w:tcPr>
            <w:tcW w:w="2547" w:type="dxa"/>
          </w:tcPr>
          <w:p w14:paraId="70F09747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444C42">
              <w:t>Lokacija_organizatora</w:t>
            </w:r>
          </w:p>
        </w:tc>
        <w:tc>
          <w:tcPr>
            <w:tcW w:w="3282" w:type="dxa"/>
          </w:tcPr>
          <w:p w14:paraId="58E86EE2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444C42">
              <w:t>Lokacija organizatora</w:t>
            </w:r>
          </w:p>
        </w:tc>
        <w:tc>
          <w:tcPr>
            <w:tcW w:w="3566" w:type="dxa"/>
          </w:tcPr>
          <w:p w14:paraId="67F2CA1D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</w:tbl>
    <w:p w14:paraId="110492FD" w14:textId="77777777" w:rsidR="00937BB9" w:rsidRDefault="00937BB9" w:rsidP="00937BB9">
      <w:pPr>
        <w:pStyle w:val="Default"/>
        <w:spacing w:line="360" w:lineRule="auto"/>
        <w:jc w:val="both"/>
        <w:rPr>
          <w:color w:val="auto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7"/>
        <w:gridCol w:w="3282"/>
        <w:gridCol w:w="3566"/>
      </w:tblGrid>
      <w:tr w:rsidR="00937BB9" w14:paraId="2C4C9A32" w14:textId="77777777" w:rsidTr="001F5642">
        <w:tc>
          <w:tcPr>
            <w:tcW w:w="9395" w:type="dxa"/>
            <w:gridSpan w:val="3"/>
          </w:tcPr>
          <w:p w14:paraId="7787B58B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Potvrda_uvjeta</w:t>
            </w:r>
          </w:p>
        </w:tc>
      </w:tr>
      <w:tr w:rsidR="00937BB9" w14:paraId="308BEEBB" w14:textId="77777777" w:rsidTr="001F5642">
        <w:tc>
          <w:tcPr>
            <w:tcW w:w="9395" w:type="dxa"/>
            <w:gridSpan w:val="3"/>
          </w:tcPr>
          <w:p w14:paraId="11C43E05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potvrdi uvjeta izvođača (od strane organizatora)</w:t>
            </w:r>
          </w:p>
        </w:tc>
      </w:tr>
      <w:tr w:rsidR="00937BB9" w14:paraId="03F4552E" w14:textId="77777777" w:rsidTr="001F5642">
        <w:tc>
          <w:tcPr>
            <w:tcW w:w="9395" w:type="dxa"/>
            <w:gridSpan w:val="3"/>
          </w:tcPr>
          <w:p w14:paraId="03523628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Sifra_potvrde</w:t>
            </w:r>
          </w:p>
        </w:tc>
      </w:tr>
      <w:tr w:rsidR="00937BB9" w14:paraId="443179E5" w14:textId="77777777" w:rsidTr="001F5642">
        <w:tc>
          <w:tcPr>
            <w:tcW w:w="9395" w:type="dxa"/>
            <w:gridSpan w:val="3"/>
          </w:tcPr>
          <w:p w14:paraId="4F74857A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</w:t>
            </w:r>
            <w:r w:rsidRPr="000A0451">
              <w:t>Sifra_uvjeta</w:t>
            </w:r>
          </w:p>
        </w:tc>
      </w:tr>
      <w:tr w:rsidR="00937BB9" w14:paraId="0623D063" w14:textId="77777777" w:rsidTr="001F5642">
        <w:tc>
          <w:tcPr>
            <w:tcW w:w="2547" w:type="dxa"/>
          </w:tcPr>
          <w:p w14:paraId="391E15EA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82" w:type="dxa"/>
          </w:tcPr>
          <w:p w14:paraId="523B9609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566" w:type="dxa"/>
          </w:tcPr>
          <w:p w14:paraId="52F7C3EA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0C071599" w14:textId="77777777" w:rsidTr="001F5642">
        <w:tc>
          <w:tcPr>
            <w:tcW w:w="2547" w:type="dxa"/>
          </w:tcPr>
          <w:p w14:paraId="26FE1A6B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0A0451">
              <w:t>Sifra_potvrde</w:t>
            </w:r>
          </w:p>
        </w:tc>
        <w:tc>
          <w:tcPr>
            <w:tcW w:w="3282" w:type="dxa"/>
          </w:tcPr>
          <w:p w14:paraId="7D48340A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0A0451">
              <w:t>Jedinstveni identifikator potvrde</w:t>
            </w:r>
          </w:p>
        </w:tc>
        <w:tc>
          <w:tcPr>
            <w:tcW w:w="3566" w:type="dxa"/>
          </w:tcPr>
          <w:p w14:paraId="5601542D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252F996A" w14:textId="77777777" w:rsidTr="001F5642">
        <w:tc>
          <w:tcPr>
            <w:tcW w:w="2547" w:type="dxa"/>
          </w:tcPr>
          <w:p w14:paraId="06D43A7E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0A0451">
              <w:t>Datum_potvrde</w:t>
            </w:r>
          </w:p>
        </w:tc>
        <w:tc>
          <w:tcPr>
            <w:tcW w:w="3282" w:type="dxa"/>
          </w:tcPr>
          <w:p w14:paraId="16D4B830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0A0451">
              <w:t>Datum kada je potvrda izdana</w:t>
            </w:r>
          </w:p>
        </w:tc>
        <w:tc>
          <w:tcPr>
            <w:tcW w:w="3566" w:type="dxa"/>
          </w:tcPr>
          <w:p w14:paraId="79AAB6B1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3E59509B" w14:textId="77777777" w:rsidTr="001F5642">
        <w:tc>
          <w:tcPr>
            <w:tcW w:w="2547" w:type="dxa"/>
          </w:tcPr>
          <w:p w14:paraId="2E1D4DC0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0A0451">
              <w:t>Status_potvrde</w:t>
            </w:r>
          </w:p>
        </w:tc>
        <w:tc>
          <w:tcPr>
            <w:tcW w:w="3282" w:type="dxa"/>
          </w:tcPr>
          <w:p w14:paraId="353C9B36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0A0451">
              <w:t>Trenutni status potvrde</w:t>
            </w:r>
          </w:p>
        </w:tc>
        <w:tc>
          <w:tcPr>
            <w:tcW w:w="3566" w:type="dxa"/>
          </w:tcPr>
          <w:p w14:paraId="711B4600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0901E467" w14:textId="77777777" w:rsidTr="001F5642">
        <w:tc>
          <w:tcPr>
            <w:tcW w:w="2547" w:type="dxa"/>
          </w:tcPr>
          <w:p w14:paraId="037625A6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0A0451">
              <w:t>Sifra_uvjeta (FK1)</w:t>
            </w:r>
          </w:p>
        </w:tc>
        <w:tc>
          <w:tcPr>
            <w:tcW w:w="3282" w:type="dxa"/>
          </w:tcPr>
          <w:p w14:paraId="668F14E3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0A0451">
              <w:t>Jedinstveni identifikator uvjeta (</w:t>
            </w:r>
            <w:r>
              <w:t>vanjski</w:t>
            </w:r>
            <w:r w:rsidRPr="000A0451">
              <w:t xml:space="preserve"> ključ)</w:t>
            </w:r>
          </w:p>
        </w:tc>
        <w:tc>
          <w:tcPr>
            <w:tcW w:w="3566" w:type="dxa"/>
          </w:tcPr>
          <w:p w14:paraId="1A214287" w14:textId="77777777" w:rsidR="00937BB9" w:rsidRPr="00444C42" w:rsidRDefault="00937BB9" w:rsidP="001F5642">
            <w:pPr>
              <w:pStyle w:val="Default"/>
              <w:spacing w:line="360" w:lineRule="auto"/>
              <w:jc w:val="both"/>
            </w:pPr>
            <w:r>
              <w:t>Ograničenje vanjskog ključa - u</w:t>
            </w:r>
            <w:r w:rsidRPr="00454044">
              <w:t>koliko se pokuša brisati (delete) postavi restrikciju, a za update postavi kaskadu.</w:t>
            </w:r>
          </w:p>
        </w:tc>
      </w:tr>
    </w:tbl>
    <w:p w14:paraId="28A3EF1A" w14:textId="77777777" w:rsidR="00937BB9" w:rsidRDefault="00937BB9" w:rsidP="00937BB9">
      <w:pPr>
        <w:pStyle w:val="Default"/>
        <w:spacing w:line="360" w:lineRule="auto"/>
        <w:jc w:val="both"/>
        <w:rPr>
          <w:color w:val="auto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7"/>
        <w:gridCol w:w="3282"/>
        <w:gridCol w:w="3566"/>
      </w:tblGrid>
      <w:tr w:rsidR="00937BB9" w14:paraId="2D18730C" w14:textId="77777777" w:rsidTr="001F5642">
        <w:tc>
          <w:tcPr>
            <w:tcW w:w="9395" w:type="dxa"/>
            <w:gridSpan w:val="3"/>
          </w:tcPr>
          <w:p w14:paraId="34188E50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Zahtjevi_nastup</w:t>
            </w:r>
          </w:p>
        </w:tc>
      </w:tr>
      <w:tr w:rsidR="00937BB9" w14:paraId="5C4F8447" w14:textId="77777777" w:rsidTr="001F5642">
        <w:tc>
          <w:tcPr>
            <w:tcW w:w="9395" w:type="dxa"/>
            <w:gridSpan w:val="3"/>
          </w:tcPr>
          <w:p w14:paraId="1E0260FD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zahtjevima nastupa izvođača prema organizatoru</w:t>
            </w:r>
          </w:p>
        </w:tc>
      </w:tr>
      <w:tr w:rsidR="00937BB9" w14:paraId="1CFB248C" w14:textId="77777777" w:rsidTr="001F5642">
        <w:tc>
          <w:tcPr>
            <w:tcW w:w="9395" w:type="dxa"/>
            <w:gridSpan w:val="3"/>
          </w:tcPr>
          <w:p w14:paraId="719284BC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Sifra_organizatora, Sifra_izvodaca</w:t>
            </w:r>
          </w:p>
        </w:tc>
      </w:tr>
      <w:tr w:rsidR="00937BB9" w14:paraId="005CC758" w14:textId="77777777" w:rsidTr="001F5642">
        <w:tc>
          <w:tcPr>
            <w:tcW w:w="9395" w:type="dxa"/>
            <w:gridSpan w:val="3"/>
          </w:tcPr>
          <w:p w14:paraId="69B5D943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lastRenderedPageBreak/>
              <w:t>Sekundarni ključ:</w:t>
            </w:r>
            <w:r>
              <w:t xml:space="preserve"> Sifra_organizatora, Sifra_izvodaca</w:t>
            </w:r>
          </w:p>
        </w:tc>
      </w:tr>
      <w:tr w:rsidR="00937BB9" w14:paraId="2E2F7430" w14:textId="77777777" w:rsidTr="001F5642">
        <w:tc>
          <w:tcPr>
            <w:tcW w:w="2547" w:type="dxa"/>
          </w:tcPr>
          <w:p w14:paraId="025832F2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82" w:type="dxa"/>
          </w:tcPr>
          <w:p w14:paraId="0CA71555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566" w:type="dxa"/>
          </w:tcPr>
          <w:p w14:paraId="00EA0E33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05004A8C" w14:textId="77777777" w:rsidTr="001F5642">
        <w:tc>
          <w:tcPr>
            <w:tcW w:w="2547" w:type="dxa"/>
          </w:tcPr>
          <w:p w14:paraId="6D89135D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1F3DA2">
              <w:t>Sifra_organizatora (PK, FK1)</w:t>
            </w:r>
          </w:p>
        </w:tc>
        <w:tc>
          <w:tcPr>
            <w:tcW w:w="3282" w:type="dxa"/>
          </w:tcPr>
          <w:p w14:paraId="3EB8D424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1F3DA2">
              <w:t>Jedinstveni identifikator organizatora (</w:t>
            </w:r>
            <w:r>
              <w:t>vanjski</w:t>
            </w:r>
            <w:r w:rsidRPr="001F3DA2">
              <w:t xml:space="preserve"> ključ)</w:t>
            </w:r>
          </w:p>
        </w:tc>
        <w:tc>
          <w:tcPr>
            <w:tcW w:w="3566" w:type="dxa"/>
          </w:tcPr>
          <w:p w14:paraId="53AF3E92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4B5613BB" w14:textId="77777777" w:rsidTr="001F5642">
        <w:tc>
          <w:tcPr>
            <w:tcW w:w="2547" w:type="dxa"/>
          </w:tcPr>
          <w:p w14:paraId="773898B9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1F3DA2">
              <w:t>Sifra_izvodaca (PK, FK2)</w:t>
            </w:r>
          </w:p>
        </w:tc>
        <w:tc>
          <w:tcPr>
            <w:tcW w:w="3282" w:type="dxa"/>
          </w:tcPr>
          <w:p w14:paraId="5147F66E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1F3DA2">
              <w:t>Jedinstveni identifikator izvođača (</w:t>
            </w:r>
            <w:r>
              <w:t>vanjski</w:t>
            </w:r>
            <w:r w:rsidRPr="001F3DA2">
              <w:t xml:space="preserve"> ključ)</w:t>
            </w:r>
          </w:p>
        </w:tc>
        <w:tc>
          <w:tcPr>
            <w:tcW w:w="3566" w:type="dxa"/>
          </w:tcPr>
          <w:p w14:paraId="50C5B24D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6EC6BBA9" w14:textId="77777777" w:rsidTr="001F5642">
        <w:tc>
          <w:tcPr>
            <w:tcW w:w="2547" w:type="dxa"/>
          </w:tcPr>
          <w:p w14:paraId="403FCC05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1F3DA2">
              <w:t>Datum_zahtjeva</w:t>
            </w:r>
          </w:p>
        </w:tc>
        <w:tc>
          <w:tcPr>
            <w:tcW w:w="3282" w:type="dxa"/>
          </w:tcPr>
          <w:p w14:paraId="6A82A28C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1F3DA2">
              <w:t>Datum kada je zahtjev podnesen</w:t>
            </w:r>
          </w:p>
        </w:tc>
        <w:tc>
          <w:tcPr>
            <w:tcW w:w="3566" w:type="dxa"/>
          </w:tcPr>
          <w:p w14:paraId="30A2C0AF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5B124828" w14:textId="77777777" w:rsidTr="001F5642">
        <w:tc>
          <w:tcPr>
            <w:tcW w:w="2547" w:type="dxa"/>
          </w:tcPr>
          <w:p w14:paraId="591A242D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1F3DA2">
              <w:t>Status_zahtjeva</w:t>
            </w:r>
          </w:p>
        </w:tc>
        <w:tc>
          <w:tcPr>
            <w:tcW w:w="3282" w:type="dxa"/>
          </w:tcPr>
          <w:p w14:paraId="5AEAADD5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1F3DA2">
              <w:t>Trenutni status zahtjeva</w:t>
            </w:r>
          </w:p>
        </w:tc>
        <w:tc>
          <w:tcPr>
            <w:tcW w:w="3566" w:type="dxa"/>
          </w:tcPr>
          <w:p w14:paraId="781BBC43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</w:tbl>
    <w:p w14:paraId="6766FD12" w14:textId="77777777" w:rsidR="00937BB9" w:rsidRDefault="00937BB9" w:rsidP="00937BB9">
      <w:pPr>
        <w:pStyle w:val="Default"/>
        <w:spacing w:line="360" w:lineRule="auto"/>
        <w:jc w:val="both"/>
        <w:rPr>
          <w:color w:val="auto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3212"/>
        <w:gridCol w:w="3488"/>
      </w:tblGrid>
      <w:tr w:rsidR="00937BB9" w14:paraId="3EC0C746" w14:textId="77777777" w:rsidTr="001F5642">
        <w:tc>
          <w:tcPr>
            <w:tcW w:w="9395" w:type="dxa"/>
            <w:gridSpan w:val="3"/>
          </w:tcPr>
          <w:p w14:paraId="750793DF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Izvodac</w:t>
            </w:r>
          </w:p>
        </w:tc>
      </w:tr>
      <w:tr w:rsidR="00937BB9" w14:paraId="7C4FB0E3" w14:textId="77777777" w:rsidTr="001F5642">
        <w:tc>
          <w:tcPr>
            <w:tcW w:w="9395" w:type="dxa"/>
            <w:gridSpan w:val="3"/>
          </w:tcPr>
          <w:p w14:paraId="04A9AC9D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izvođačima</w:t>
            </w:r>
          </w:p>
        </w:tc>
      </w:tr>
      <w:tr w:rsidR="00937BB9" w14:paraId="36458B01" w14:textId="77777777" w:rsidTr="001F5642">
        <w:tc>
          <w:tcPr>
            <w:tcW w:w="9395" w:type="dxa"/>
            <w:gridSpan w:val="3"/>
          </w:tcPr>
          <w:p w14:paraId="1841FAF7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Sifra_izvodaca</w:t>
            </w:r>
          </w:p>
        </w:tc>
      </w:tr>
      <w:tr w:rsidR="00937BB9" w14:paraId="06DE55DE" w14:textId="77777777" w:rsidTr="001F5642">
        <w:tc>
          <w:tcPr>
            <w:tcW w:w="9395" w:type="dxa"/>
            <w:gridSpan w:val="3"/>
          </w:tcPr>
          <w:p w14:paraId="24F284D3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Nema</w:t>
            </w:r>
          </w:p>
        </w:tc>
      </w:tr>
      <w:tr w:rsidR="00937BB9" w14:paraId="06938222" w14:textId="77777777" w:rsidTr="001F5642">
        <w:tc>
          <w:tcPr>
            <w:tcW w:w="2695" w:type="dxa"/>
          </w:tcPr>
          <w:p w14:paraId="1A90D681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12" w:type="dxa"/>
          </w:tcPr>
          <w:p w14:paraId="4181D6D3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488" w:type="dxa"/>
          </w:tcPr>
          <w:p w14:paraId="2D1B2CD4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27AE38B9" w14:textId="77777777" w:rsidTr="001F5642">
        <w:tc>
          <w:tcPr>
            <w:tcW w:w="2695" w:type="dxa"/>
          </w:tcPr>
          <w:p w14:paraId="63F3FFE8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241271">
              <w:t>Sifra_izvodaca</w:t>
            </w:r>
          </w:p>
        </w:tc>
        <w:tc>
          <w:tcPr>
            <w:tcW w:w="3212" w:type="dxa"/>
          </w:tcPr>
          <w:p w14:paraId="22AD51E8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241271">
              <w:t>Jedinstveni identifikator izvođača</w:t>
            </w:r>
          </w:p>
        </w:tc>
        <w:tc>
          <w:tcPr>
            <w:tcW w:w="3488" w:type="dxa"/>
          </w:tcPr>
          <w:p w14:paraId="6E2BF6F6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12370714" w14:textId="77777777" w:rsidTr="001F5642">
        <w:tc>
          <w:tcPr>
            <w:tcW w:w="2695" w:type="dxa"/>
          </w:tcPr>
          <w:p w14:paraId="61C2E6B3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241271">
              <w:t>Ime_izvodaca</w:t>
            </w:r>
          </w:p>
        </w:tc>
        <w:tc>
          <w:tcPr>
            <w:tcW w:w="3212" w:type="dxa"/>
          </w:tcPr>
          <w:p w14:paraId="0D194489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241271">
              <w:t>Ime izvođača</w:t>
            </w:r>
          </w:p>
        </w:tc>
        <w:tc>
          <w:tcPr>
            <w:tcW w:w="3488" w:type="dxa"/>
          </w:tcPr>
          <w:p w14:paraId="1D66F7A4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75E8FBD9" w14:textId="77777777" w:rsidTr="001F5642">
        <w:tc>
          <w:tcPr>
            <w:tcW w:w="2695" w:type="dxa"/>
          </w:tcPr>
          <w:p w14:paraId="64173C17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241271">
              <w:t>Prezime_izvodaca</w:t>
            </w:r>
          </w:p>
        </w:tc>
        <w:tc>
          <w:tcPr>
            <w:tcW w:w="3212" w:type="dxa"/>
          </w:tcPr>
          <w:p w14:paraId="6A69368A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241271">
              <w:t>Prezime izvođača</w:t>
            </w:r>
          </w:p>
        </w:tc>
        <w:tc>
          <w:tcPr>
            <w:tcW w:w="3488" w:type="dxa"/>
          </w:tcPr>
          <w:p w14:paraId="615E3375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03D36D94" w14:textId="77777777" w:rsidTr="001F5642">
        <w:tc>
          <w:tcPr>
            <w:tcW w:w="2695" w:type="dxa"/>
          </w:tcPr>
          <w:p w14:paraId="0612A6B3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241271">
              <w:t>UmjetnickoIme_izvodaca</w:t>
            </w:r>
          </w:p>
        </w:tc>
        <w:tc>
          <w:tcPr>
            <w:tcW w:w="3212" w:type="dxa"/>
          </w:tcPr>
          <w:p w14:paraId="1491E60A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241271">
              <w:t>Umjetničko ime izvođača</w:t>
            </w:r>
          </w:p>
        </w:tc>
        <w:tc>
          <w:tcPr>
            <w:tcW w:w="3488" w:type="dxa"/>
          </w:tcPr>
          <w:p w14:paraId="3C32CC46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5EB63CFC" w14:textId="77777777" w:rsidTr="001F5642">
        <w:tc>
          <w:tcPr>
            <w:tcW w:w="2695" w:type="dxa"/>
          </w:tcPr>
          <w:p w14:paraId="611F7991" w14:textId="77777777" w:rsidR="00937BB9" w:rsidRPr="00241271" w:rsidRDefault="00937BB9" w:rsidP="001F5642">
            <w:pPr>
              <w:pStyle w:val="Default"/>
              <w:spacing w:line="360" w:lineRule="auto"/>
              <w:jc w:val="both"/>
            </w:pPr>
            <w:r>
              <w:t>Kontakt_izvodaca</w:t>
            </w:r>
          </w:p>
        </w:tc>
        <w:tc>
          <w:tcPr>
            <w:tcW w:w="3212" w:type="dxa"/>
          </w:tcPr>
          <w:p w14:paraId="0F878F5D" w14:textId="77777777" w:rsidR="00937BB9" w:rsidRPr="00241271" w:rsidRDefault="00937BB9" w:rsidP="001F5642">
            <w:pPr>
              <w:pStyle w:val="Default"/>
              <w:spacing w:line="360" w:lineRule="auto"/>
            </w:pPr>
            <w:r>
              <w:t>Kontakt izvođača</w:t>
            </w:r>
          </w:p>
        </w:tc>
        <w:tc>
          <w:tcPr>
            <w:tcW w:w="3488" w:type="dxa"/>
          </w:tcPr>
          <w:p w14:paraId="5E939489" w14:textId="77777777" w:rsidR="00937BB9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</w:tbl>
    <w:p w14:paraId="104E7AFF" w14:textId="77777777" w:rsidR="00937BB9" w:rsidRPr="008D034D" w:rsidRDefault="00937BB9" w:rsidP="00937BB9">
      <w:pPr>
        <w:pStyle w:val="Default"/>
        <w:spacing w:line="360" w:lineRule="auto"/>
        <w:jc w:val="both"/>
        <w:rPr>
          <w:color w:val="auto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3212"/>
        <w:gridCol w:w="3488"/>
      </w:tblGrid>
      <w:tr w:rsidR="00937BB9" w14:paraId="51B396E9" w14:textId="77777777" w:rsidTr="001F5642">
        <w:tc>
          <w:tcPr>
            <w:tcW w:w="9395" w:type="dxa"/>
            <w:gridSpan w:val="3"/>
          </w:tcPr>
          <w:p w14:paraId="2DD14E3F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Racun</w:t>
            </w:r>
          </w:p>
        </w:tc>
      </w:tr>
      <w:tr w:rsidR="00937BB9" w14:paraId="3844E13D" w14:textId="77777777" w:rsidTr="001F5642">
        <w:tc>
          <w:tcPr>
            <w:tcW w:w="9395" w:type="dxa"/>
            <w:gridSpan w:val="3"/>
          </w:tcPr>
          <w:p w14:paraId="71B1422E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računu izdanom organizatoru od strane izvođača</w:t>
            </w:r>
          </w:p>
        </w:tc>
      </w:tr>
      <w:tr w:rsidR="00937BB9" w14:paraId="199CE6F4" w14:textId="77777777" w:rsidTr="001F5642">
        <w:tc>
          <w:tcPr>
            <w:tcW w:w="9395" w:type="dxa"/>
            <w:gridSpan w:val="3"/>
          </w:tcPr>
          <w:p w14:paraId="4581A4D2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Sifra_racuna</w:t>
            </w:r>
          </w:p>
        </w:tc>
      </w:tr>
      <w:tr w:rsidR="00937BB9" w14:paraId="5C912694" w14:textId="77777777" w:rsidTr="001F5642">
        <w:tc>
          <w:tcPr>
            <w:tcW w:w="9395" w:type="dxa"/>
            <w:gridSpan w:val="3"/>
          </w:tcPr>
          <w:p w14:paraId="3354F03D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Sifra_nastupa, Sifra_organizatora</w:t>
            </w:r>
          </w:p>
        </w:tc>
      </w:tr>
      <w:tr w:rsidR="00937BB9" w14:paraId="4C29932B" w14:textId="77777777" w:rsidTr="001F5642">
        <w:tc>
          <w:tcPr>
            <w:tcW w:w="2695" w:type="dxa"/>
          </w:tcPr>
          <w:p w14:paraId="4781F47A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12" w:type="dxa"/>
          </w:tcPr>
          <w:p w14:paraId="5F8CB7B2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488" w:type="dxa"/>
          </w:tcPr>
          <w:p w14:paraId="34701D87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36419442" w14:textId="77777777" w:rsidTr="001F5642">
        <w:tc>
          <w:tcPr>
            <w:tcW w:w="2695" w:type="dxa"/>
          </w:tcPr>
          <w:p w14:paraId="71FFAB44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51AC7">
              <w:t>Sifra_racuna</w:t>
            </w:r>
          </w:p>
        </w:tc>
        <w:tc>
          <w:tcPr>
            <w:tcW w:w="3212" w:type="dxa"/>
          </w:tcPr>
          <w:p w14:paraId="785A36F4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51AC7">
              <w:t>Jedinstveni identifikator računa</w:t>
            </w:r>
          </w:p>
        </w:tc>
        <w:tc>
          <w:tcPr>
            <w:tcW w:w="3488" w:type="dxa"/>
          </w:tcPr>
          <w:p w14:paraId="37FB142B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2E88BFA7" w14:textId="77777777" w:rsidTr="001F5642">
        <w:tc>
          <w:tcPr>
            <w:tcW w:w="2695" w:type="dxa"/>
          </w:tcPr>
          <w:p w14:paraId="0CE16B44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51AC7">
              <w:t>Datum_racuna</w:t>
            </w:r>
          </w:p>
        </w:tc>
        <w:tc>
          <w:tcPr>
            <w:tcW w:w="3212" w:type="dxa"/>
          </w:tcPr>
          <w:p w14:paraId="3EDCC786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51AC7">
              <w:t>Datum kada je račun izdan</w:t>
            </w:r>
          </w:p>
        </w:tc>
        <w:tc>
          <w:tcPr>
            <w:tcW w:w="3488" w:type="dxa"/>
          </w:tcPr>
          <w:p w14:paraId="36DF45E2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1F9100B3" w14:textId="77777777" w:rsidTr="001F5642">
        <w:tc>
          <w:tcPr>
            <w:tcW w:w="2695" w:type="dxa"/>
          </w:tcPr>
          <w:p w14:paraId="4F2D2742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51AC7">
              <w:t>Iznos_racuna</w:t>
            </w:r>
          </w:p>
        </w:tc>
        <w:tc>
          <w:tcPr>
            <w:tcW w:w="3212" w:type="dxa"/>
          </w:tcPr>
          <w:p w14:paraId="1247F4A8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51AC7">
              <w:t>Iznos na računu</w:t>
            </w:r>
          </w:p>
        </w:tc>
        <w:tc>
          <w:tcPr>
            <w:tcW w:w="3488" w:type="dxa"/>
          </w:tcPr>
          <w:p w14:paraId="6D819729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5CB27D43" w14:textId="77777777" w:rsidTr="001F5642">
        <w:tc>
          <w:tcPr>
            <w:tcW w:w="2695" w:type="dxa"/>
          </w:tcPr>
          <w:p w14:paraId="18D48FCC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51AC7">
              <w:lastRenderedPageBreak/>
              <w:t>Sifra_organizatora (FK1)</w:t>
            </w:r>
          </w:p>
        </w:tc>
        <w:tc>
          <w:tcPr>
            <w:tcW w:w="3212" w:type="dxa"/>
          </w:tcPr>
          <w:p w14:paraId="2D9D4480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51AC7">
              <w:t>Jedinstveni identifikator organizatora (</w:t>
            </w:r>
            <w:r>
              <w:t>vanjski</w:t>
            </w:r>
            <w:r w:rsidRPr="00351AC7">
              <w:t xml:space="preserve"> ključ)</w:t>
            </w:r>
          </w:p>
        </w:tc>
        <w:tc>
          <w:tcPr>
            <w:tcW w:w="3488" w:type="dxa"/>
          </w:tcPr>
          <w:p w14:paraId="0559AF9B" w14:textId="77777777" w:rsidR="00937BB9" w:rsidRPr="00444C42" w:rsidRDefault="00937BB9" w:rsidP="001F5642">
            <w:pPr>
              <w:pStyle w:val="Default"/>
              <w:spacing w:line="360" w:lineRule="auto"/>
              <w:jc w:val="both"/>
            </w:pPr>
            <w:r>
              <w:t>Ograničenje vanjskog ključa - u</w:t>
            </w:r>
            <w:r w:rsidRPr="00454044">
              <w:t>koliko se pokuša brisati (delete) postavi restrikciju, a za update postavi kaskadu.</w:t>
            </w:r>
          </w:p>
        </w:tc>
      </w:tr>
      <w:tr w:rsidR="00937BB9" w14:paraId="3DF8C774" w14:textId="77777777" w:rsidTr="001F5642">
        <w:tc>
          <w:tcPr>
            <w:tcW w:w="2695" w:type="dxa"/>
          </w:tcPr>
          <w:p w14:paraId="467C56C5" w14:textId="77777777" w:rsidR="00937BB9" w:rsidRPr="00351AC7" w:rsidRDefault="00937BB9" w:rsidP="001F5642">
            <w:pPr>
              <w:pStyle w:val="Default"/>
              <w:spacing w:line="360" w:lineRule="auto"/>
              <w:jc w:val="both"/>
            </w:pPr>
            <w:r w:rsidRPr="008D034D">
              <w:rPr>
                <w:color w:val="auto"/>
              </w:rPr>
              <w:t>Sifra_nastupa (FK2)</w:t>
            </w:r>
          </w:p>
        </w:tc>
        <w:tc>
          <w:tcPr>
            <w:tcW w:w="3212" w:type="dxa"/>
          </w:tcPr>
          <w:p w14:paraId="2B199ED5" w14:textId="77777777" w:rsidR="00937BB9" w:rsidRPr="00351AC7" w:rsidRDefault="00937BB9" w:rsidP="001F5642">
            <w:pPr>
              <w:pStyle w:val="Default"/>
              <w:spacing w:line="360" w:lineRule="auto"/>
            </w:pPr>
            <w:r w:rsidRPr="00351AC7">
              <w:t xml:space="preserve">Jedinstveni identifikator </w:t>
            </w:r>
            <w:r>
              <w:t>nastupa</w:t>
            </w:r>
            <w:r w:rsidRPr="00351AC7">
              <w:t xml:space="preserve"> (</w:t>
            </w:r>
            <w:r>
              <w:t xml:space="preserve">vanjski </w:t>
            </w:r>
            <w:r w:rsidRPr="00351AC7">
              <w:t>ključ)</w:t>
            </w:r>
          </w:p>
        </w:tc>
        <w:tc>
          <w:tcPr>
            <w:tcW w:w="3488" w:type="dxa"/>
          </w:tcPr>
          <w:p w14:paraId="10EF0E00" w14:textId="77777777" w:rsidR="00937BB9" w:rsidRDefault="00937BB9" w:rsidP="001F5642">
            <w:pPr>
              <w:pStyle w:val="Default"/>
              <w:spacing w:line="360" w:lineRule="auto"/>
              <w:jc w:val="both"/>
            </w:pPr>
            <w:r>
              <w:t>Ograničenje vanjskog ključa - u</w:t>
            </w:r>
            <w:r w:rsidRPr="00454044">
              <w:t>koliko se pokuša brisati (delete) postavi restrikciju, a za update postavi kaskadu.</w:t>
            </w:r>
          </w:p>
        </w:tc>
      </w:tr>
    </w:tbl>
    <w:p w14:paraId="0C08827D" w14:textId="77777777" w:rsidR="00937BB9" w:rsidRDefault="00937BB9" w:rsidP="00937BB9">
      <w:pPr>
        <w:pStyle w:val="Default"/>
        <w:spacing w:line="360" w:lineRule="auto"/>
        <w:jc w:val="bot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3212"/>
        <w:gridCol w:w="3488"/>
      </w:tblGrid>
      <w:tr w:rsidR="00937BB9" w14:paraId="57F20582" w14:textId="77777777" w:rsidTr="001F5642">
        <w:tc>
          <w:tcPr>
            <w:tcW w:w="9395" w:type="dxa"/>
            <w:gridSpan w:val="3"/>
          </w:tcPr>
          <w:p w14:paraId="3D82A49E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Nastup</w:t>
            </w:r>
          </w:p>
        </w:tc>
      </w:tr>
      <w:tr w:rsidR="00937BB9" w14:paraId="38C7047A" w14:textId="77777777" w:rsidTr="001F5642">
        <w:tc>
          <w:tcPr>
            <w:tcW w:w="9395" w:type="dxa"/>
            <w:gridSpan w:val="3"/>
          </w:tcPr>
          <w:p w14:paraId="7ACA2A55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nastupu izvođača</w:t>
            </w:r>
          </w:p>
        </w:tc>
      </w:tr>
      <w:tr w:rsidR="00937BB9" w14:paraId="11E0FD5D" w14:textId="77777777" w:rsidTr="001F5642">
        <w:tc>
          <w:tcPr>
            <w:tcW w:w="9395" w:type="dxa"/>
            <w:gridSpan w:val="3"/>
          </w:tcPr>
          <w:p w14:paraId="46039110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Sifra_nastupa</w:t>
            </w:r>
          </w:p>
        </w:tc>
      </w:tr>
      <w:tr w:rsidR="00937BB9" w14:paraId="5114E49D" w14:textId="77777777" w:rsidTr="001F5642">
        <w:tc>
          <w:tcPr>
            <w:tcW w:w="9395" w:type="dxa"/>
            <w:gridSpan w:val="3"/>
          </w:tcPr>
          <w:p w14:paraId="7F64977F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Sifra_izvodaca</w:t>
            </w:r>
          </w:p>
        </w:tc>
      </w:tr>
      <w:tr w:rsidR="00937BB9" w14:paraId="68E836FF" w14:textId="77777777" w:rsidTr="001F5642">
        <w:tc>
          <w:tcPr>
            <w:tcW w:w="2695" w:type="dxa"/>
          </w:tcPr>
          <w:p w14:paraId="29933015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12" w:type="dxa"/>
          </w:tcPr>
          <w:p w14:paraId="0EA84F54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488" w:type="dxa"/>
          </w:tcPr>
          <w:p w14:paraId="69F7F7BF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3C6968B4" w14:textId="77777777" w:rsidTr="001F5642">
        <w:tc>
          <w:tcPr>
            <w:tcW w:w="2695" w:type="dxa"/>
          </w:tcPr>
          <w:p w14:paraId="2F92C1F5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87D0E">
              <w:t>Sifra_nastupa</w:t>
            </w:r>
          </w:p>
        </w:tc>
        <w:tc>
          <w:tcPr>
            <w:tcW w:w="3212" w:type="dxa"/>
          </w:tcPr>
          <w:p w14:paraId="2C27AE5E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87D0E">
              <w:t>Jedinstveni identifikator nastupa</w:t>
            </w:r>
          </w:p>
        </w:tc>
        <w:tc>
          <w:tcPr>
            <w:tcW w:w="3488" w:type="dxa"/>
          </w:tcPr>
          <w:p w14:paraId="0959283D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07BBC36D" w14:textId="77777777" w:rsidTr="001F5642">
        <w:tc>
          <w:tcPr>
            <w:tcW w:w="2695" w:type="dxa"/>
          </w:tcPr>
          <w:p w14:paraId="32E2923D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87D0E">
              <w:t>Datum_nastupa</w:t>
            </w:r>
          </w:p>
        </w:tc>
        <w:tc>
          <w:tcPr>
            <w:tcW w:w="3212" w:type="dxa"/>
          </w:tcPr>
          <w:p w14:paraId="391107A0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87D0E">
              <w:t>Datum kada se nastup održava</w:t>
            </w:r>
          </w:p>
        </w:tc>
        <w:tc>
          <w:tcPr>
            <w:tcW w:w="3488" w:type="dxa"/>
          </w:tcPr>
          <w:p w14:paraId="5D5E5A51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55950F8C" w14:textId="77777777" w:rsidTr="001F5642">
        <w:tc>
          <w:tcPr>
            <w:tcW w:w="2695" w:type="dxa"/>
          </w:tcPr>
          <w:p w14:paraId="4944D296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87D0E">
              <w:t>Mjesto_nastupa</w:t>
            </w:r>
          </w:p>
        </w:tc>
        <w:tc>
          <w:tcPr>
            <w:tcW w:w="3212" w:type="dxa"/>
          </w:tcPr>
          <w:p w14:paraId="704FA1DA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87D0E">
              <w:t>Lokacija nastupa</w:t>
            </w:r>
          </w:p>
        </w:tc>
        <w:tc>
          <w:tcPr>
            <w:tcW w:w="3488" w:type="dxa"/>
          </w:tcPr>
          <w:p w14:paraId="3A010E79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71D7AD52" w14:textId="77777777" w:rsidTr="001F5642">
        <w:tc>
          <w:tcPr>
            <w:tcW w:w="2695" w:type="dxa"/>
          </w:tcPr>
          <w:p w14:paraId="528254A9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387D0E">
              <w:t>Sifra_izvodaca (FK1)</w:t>
            </w:r>
          </w:p>
        </w:tc>
        <w:tc>
          <w:tcPr>
            <w:tcW w:w="3212" w:type="dxa"/>
          </w:tcPr>
          <w:p w14:paraId="6CF6B953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387D0E">
              <w:t>Jedinstveni identifikator izvođača (</w:t>
            </w:r>
            <w:r>
              <w:t>vanjski</w:t>
            </w:r>
            <w:r w:rsidRPr="00387D0E">
              <w:t xml:space="preserve"> ključ)</w:t>
            </w:r>
          </w:p>
        </w:tc>
        <w:tc>
          <w:tcPr>
            <w:tcW w:w="3488" w:type="dxa"/>
          </w:tcPr>
          <w:p w14:paraId="50308E80" w14:textId="77777777" w:rsidR="00937BB9" w:rsidRPr="00444C42" w:rsidRDefault="00937BB9" w:rsidP="001F5642">
            <w:pPr>
              <w:pStyle w:val="Default"/>
              <w:spacing w:line="360" w:lineRule="auto"/>
              <w:jc w:val="both"/>
            </w:pPr>
            <w:r>
              <w:t>Ograničenje vanjskog ključa - u</w:t>
            </w:r>
            <w:r w:rsidRPr="00454044">
              <w:t>koliko se pokuša brisati (delete) postavi restrikciju, a za update postavi kaskadu.</w:t>
            </w:r>
          </w:p>
        </w:tc>
      </w:tr>
    </w:tbl>
    <w:p w14:paraId="7A212769" w14:textId="77777777" w:rsidR="00937BB9" w:rsidRPr="00C91215" w:rsidRDefault="00937BB9" w:rsidP="00937BB9">
      <w:pPr>
        <w:pStyle w:val="Default"/>
        <w:spacing w:line="360" w:lineRule="auto"/>
        <w:jc w:val="bot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3212"/>
        <w:gridCol w:w="3488"/>
      </w:tblGrid>
      <w:tr w:rsidR="00937BB9" w14:paraId="2C70B3AC" w14:textId="77777777" w:rsidTr="001F5642">
        <w:tc>
          <w:tcPr>
            <w:tcW w:w="9395" w:type="dxa"/>
            <w:gridSpan w:val="3"/>
          </w:tcPr>
          <w:p w14:paraId="64F1D477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Naziv:</w:t>
            </w:r>
            <w:r>
              <w:t xml:space="preserve"> Uvjeti_nastupa</w:t>
            </w:r>
          </w:p>
        </w:tc>
      </w:tr>
      <w:tr w:rsidR="00937BB9" w14:paraId="5526BF22" w14:textId="77777777" w:rsidTr="001F5642">
        <w:tc>
          <w:tcPr>
            <w:tcW w:w="9395" w:type="dxa"/>
            <w:gridSpan w:val="3"/>
          </w:tcPr>
          <w:p w14:paraId="7AA98A2C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Opis sheme relacije:</w:t>
            </w:r>
            <w:r>
              <w:t xml:space="preserve"> Informacije o uvjetima nastupa izvođača</w:t>
            </w:r>
          </w:p>
        </w:tc>
      </w:tr>
      <w:tr w:rsidR="00937BB9" w14:paraId="10AC5938" w14:textId="77777777" w:rsidTr="001F5642">
        <w:tc>
          <w:tcPr>
            <w:tcW w:w="9395" w:type="dxa"/>
            <w:gridSpan w:val="3"/>
          </w:tcPr>
          <w:p w14:paraId="4A7F4CA6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Primarni ključ:</w:t>
            </w:r>
            <w:r>
              <w:t xml:space="preserve"> Sifra_uvjeta</w:t>
            </w:r>
          </w:p>
        </w:tc>
      </w:tr>
      <w:tr w:rsidR="00937BB9" w14:paraId="509F7671" w14:textId="77777777" w:rsidTr="001F5642">
        <w:tc>
          <w:tcPr>
            <w:tcW w:w="9395" w:type="dxa"/>
            <w:gridSpan w:val="3"/>
          </w:tcPr>
          <w:p w14:paraId="3EE775D0" w14:textId="77777777" w:rsidR="00937BB9" w:rsidRPr="00F9207E" w:rsidRDefault="00937BB9" w:rsidP="001F5642">
            <w:pPr>
              <w:pStyle w:val="Default"/>
              <w:spacing w:line="360" w:lineRule="auto"/>
              <w:jc w:val="both"/>
              <w:rPr>
                <w:b/>
                <w:bCs/>
              </w:rPr>
            </w:pPr>
            <w:r w:rsidRPr="00F9207E">
              <w:rPr>
                <w:b/>
                <w:bCs/>
              </w:rPr>
              <w:t>Sekundarni ključ:</w:t>
            </w:r>
            <w:r>
              <w:t xml:space="preserve"> Nema</w:t>
            </w:r>
          </w:p>
        </w:tc>
      </w:tr>
      <w:tr w:rsidR="00937BB9" w14:paraId="46314844" w14:textId="77777777" w:rsidTr="001F5642">
        <w:tc>
          <w:tcPr>
            <w:tcW w:w="2695" w:type="dxa"/>
          </w:tcPr>
          <w:p w14:paraId="108FAAA4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Naziv atributa</w:t>
            </w:r>
          </w:p>
        </w:tc>
        <w:tc>
          <w:tcPr>
            <w:tcW w:w="3212" w:type="dxa"/>
          </w:tcPr>
          <w:p w14:paraId="72920408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 w:rsidRPr="00F9207E">
              <w:rPr>
                <w:b/>
                <w:bCs/>
                <w:color w:val="auto"/>
              </w:rPr>
              <w:t>Opis atributa</w:t>
            </w:r>
          </w:p>
        </w:tc>
        <w:tc>
          <w:tcPr>
            <w:tcW w:w="3488" w:type="dxa"/>
          </w:tcPr>
          <w:p w14:paraId="66B1986C" w14:textId="77777777" w:rsidR="00937BB9" w:rsidRPr="00F9207E" w:rsidRDefault="00937BB9" w:rsidP="001F5642">
            <w:pPr>
              <w:pStyle w:val="Default"/>
              <w:spacing w:line="36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Ograničenja</w:t>
            </w:r>
          </w:p>
        </w:tc>
      </w:tr>
      <w:tr w:rsidR="00937BB9" w14:paraId="2FECB781" w14:textId="77777777" w:rsidTr="001F5642">
        <w:tc>
          <w:tcPr>
            <w:tcW w:w="2695" w:type="dxa"/>
          </w:tcPr>
          <w:p w14:paraId="6BAE3B28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8F15CE">
              <w:t>Sifra_uvjeta</w:t>
            </w:r>
          </w:p>
        </w:tc>
        <w:tc>
          <w:tcPr>
            <w:tcW w:w="3212" w:type="dxa"/>
          </w:tcPr>
          <w:p w14:paraId="1620614C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8F15CE">
              <w:t>Jedinstveni identifikator uvjeta</w:t>
            </w:r>
          </w:p>
        </w:tc>
        <w:tc>
          <w:tcPr>
            <w:tcW w:w="3488" w:type="dxa"/>
          </w:tcPr>
          <w:p w14:paraId="73416C82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79C428DE" w14:textId="77777777" w:rsidTr="001F5642">
        <w:tc>
          <w:tcPr>
            <w:tcW w:w="2695" w:type="dxa"/>
          </w:tcPr>
          <w:p w14:paraId="2748A881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8F15CE">
              <w:lastRenderedPageBreak/>
              <w:t>Datum_uvjeta</w:t>
            </w:r>
          </w:p>
        </w:tc>
        <w:tc>
          <w:tcPr>
            <w:tcW w:w="3212" w:type="dxa"/>
          </w:tcPr>
          <w:p w14:paraId="29753222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8F15CE">
              <w:t>Datum kada je uvjet postavljen</w:t>
            </w:r>
          </w:p>
        </w:tc>
        <w:tc>
          <w:tcPr>
            <w:tcW w:w="3488" w:type="dxa"/>
          </w:tcPr>
          <w:p w14:paraId="101110F4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  <w:tr w:rsidR="00937BB9" w14:paraId="6A932029" w14:textId="77777777" w:rsidTr="001F5642">
        <w:tc>
          <w:tcPr>
            <w:tcW w:w="2695" w:type="dxa"/>
          </w:tcPr>
          <w:p w14:paraId="7560D0BE" w14:textId="77777777" w:rsidR="00937BB9" w:rsidRDefault="00937BB9" w:rsidP="001F5642">
            <w:pPr>
              <w:pStyle w:val="Default"/>
              <w:spacing w:line="360" w:lineRule="auto"/>
              <w:jc w:val="both"/>
              <w:rPr>
                <w:color w:val="auto"/>
              </w:rPr>
            </w:pPr>
            <w:r w:rsidRPr="008F15CE">
              <w:t>Status_uvjeta</w:t>
            </w:r>
          </w:p>
        </w:tc>
        <w:tc>
          <w:tcPr>
            <w:tcW w:w="3212" w:type="dxa"/>
          </w:tcPr>
          <w:p w14:paraId="1E351238" w14:textId="77777777" w:rsidR="00937BB9" w:rsidRDefault="00937BB9" w:rsidP="001F5642">
            <w:pPr>
              <w:pStyle w:val="Default"/>
              <w:spacing w:line="360" w:lineRule="auto"/>
              <w:rPr>
                <w:color w:val="auto"/>
              </w:rPr>
            </w:pPr>
            <w:r w:rsidRPr="008F15CE">
              <w:t>Trenutni status uvjeta</w:t>
            </w:r>
          </w:p>
        </w:tc>
        <w:tc>
          <w:tcPr>
            <w:tcW w:w="3488" w:type="dxa"/>
          </w:tcPr>
          <w:p w14:paraId="7508B84C" w14:textId="77777777" w:rsidR="00937BB9" w:rsidRPr="00444C42" w:rsidRDefault="00937BB9" w:rsidP="001F5642">
            <w:pPr>
              <w:pStyle w:val="Default"/>
              <w:spacing w:line="360" w:lineRule="auto"/>
              <w:jc w:val="center"/>
            </w:pPr>
            <w:r>
              <w:t>-</w:t>
            </w:r>
          </w:p>
        </w:tc>
      </w:tr>
    </w:tbl>
    <w:p w14:paraId="2945BC1B" w14:textId="77777777" w:rsidR="00937BB9" w:rsidRPr="003D7505" w:rsidRDefault="00937BB9" w:rsidP="00937BB9"/>
    <w:p w14:paraId="6040AA8A" w14:textId="77777777" w:rsidR="00937BB9" w:rsidRDefault="00937BB9" w:rsidP="000E1C4C">
      <w:pPr>
        <w:pStyle w:val="BodyText"/>
        <w:spacing w:after="0"/>
      </w:pPr>
    </w:p>
    <w:p w14:paraId="1BA82DF8" w14:textId="77777777" w:rsidR="00937BB9" w:rsidRDefault="00937BB9">
      <w:pPr>
        <w:widowControl/>
        <w:suppressAutoHyphens w:val="0"/>
      </w:pPr>
      <w:r>
        <w:br w:type="page"/>
      </w:r>
    </w:p>
    <w:p w14:paraId="34E2B2BF" w14:textId="2BDB6B17" w:rsidR="000E1C4C" w:rsidRDefault="000E1C4C" w:rsidP="000E1C4C">
      <w:pPr>
        <w:pStyle w:val="BodyText"/>
        <w:spacing w:after="0"/>
      </w:pPr>
      <w:r>
        <w:lastRenderedPageBreak/>
        <w:t xml:space="preserve">Dijagram korištenja (engl. </w:t>
      </w:r>
      <w:r w:rsidRPr="002D09A8">
        <w:rPr>
          <w:i/>
        </w:rPr>
        <w:t>use-case diagram</w:t>
      </w:r>
      <w:r>
        <w:t>):</w:t>
      </w:r>
    </w:p>
    <w:p w14:paraId="77F016DC" w14:textId="77777777" w:rsidR="000E1C4C" w:rsidRDefault="000E1C4C" w:rsidP="000E1C4C">
      <w:pPr>
        <w:pStyle w:val="BodyText"/>
      </w:pPr>
    </w:p>
    <w:p w14:paraId="50A9FA95" w14:textId="77777777" w:rsidR="000E1C4C" w:rsidRDefault="000E1C4C" w:rsidP="000E1C4C">
      <w:pPr>
        <w:pStyle w:val="BodyText"/>
      </w:pPr>
      <w:r>
        <w:rPr>
          <w:noProof/>
        </w:rPr>
        <w:drawing>
          <wp:inline distT="0" distB="0" distL="0" distR="0" wp14:anchorId="23FF03B7" wp14:editId="093E584E">
            <wp:extent cx="4248150" cy="6433658"/>
            <wp:effectExtent l="0" t="0" r="0" b="5715"/>
            <wp:docPr id="4386526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244" cy="6436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C8D39" w14:textId="365BF3C9" w:rsidR="008A5AC6" w:rsidRDefault="00D62A9E" w:rsidP="00493E91">
      <w:pPr>
        <w:pStyle w:val="Heading1"/>
        <w:numPr>
          <w:ilvl w:val="0"/>
          <w:numId w:val="0"/>
        </w:numPr>
      </w:pPr>
      <w:r>
        <w:rPr>
          <w:rFonts w:eastAsia="SimSun" w:cs="Mangal"/>
          <w:b w:val="0"/>
          <w:color w:val="FF0000"/>
          <w:sz w:val="24"/>
          <w:szCs w:val="24"/>
        </w:rPr>
        <w:br w:type="page"/>
      </w:r>
    </w:p>
    <w:p w14:paraId="72B6BB85" w14:textId="0AD4590B" w:rsidR="008A5AC6" w:rsidRDefault="008A5AC6" w:rsidP="008A5AC6">
      <w:pPr>
        <w:pStyle w:val="Heading2"/>
      </w:pPr>
      <w:bookmarkStart w:id="188" w:name="_Toc169489197"/>
      <w:r>
        <w:lastRenderedPageBreak/>
        <w:t>UML dijagrami aktivnosti</w:t>
      </w:r>
      <w:bookmarkEnd w:id="188"/>
    </w:p>
    <w:p w14:paraId="58000A42" w14:textId="0163D425" w:rsidR="00D62A9E" w:rsidRPr="00D62A9E" w:rsidRDefault="005B3C36" w:rsidP="00D62A9E">
      <w:pPr>
        <w:pStyle w:val="BodyTex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BBE7382" wp14:editId="41DCD088">
            <wp:simplePos x="0" y="0"/>
            <wp:positionH relativeFrom="margin">
              <wp:posOffset>685165</wp:posOffset>
            </wp:positionH>
            <wp:positionV relativeFrom="margin">
              <wp:posOffset>388620</wp:posOffset>
            </wp:positionV>
            <wp:extent cx="4994910" cy="854011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4" r="22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854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F7224" w14:textId="66D7D719" w:rsidR="008A5AC6" w:rsidRDefault="008A5AC6" w:rsidP="008A5AC6">
      <w:pPr>
        <w:pStyle w:val="BodyText"/>
      </w:pPr>
    </w:p>
    <w:p w14:paraId="44CD2499" w14:textId="3B3A7BA7" w:rsidR="005959B7" w:rsidRDefault="005959B7" w:rsidP="41CEAF32">
      <w:pPr>
        <w:pStyle w:val="Heading2"/>
        <w:numPr>
          <w:ilvl w:val="1"/>
          <w:numId w:val="0"/>
        </w:numPr>
      </w:pPr>
    </w:p>
    <w:p w14:paraId="191DE900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4D21D5F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720B436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0C32E014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07027B8E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1A966E91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1717FCDD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26228C12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208FF641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2E49ACFF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215010F3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E9381E3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D2DCB73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B9E6523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025FEBC6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44BD20BA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B25FDB6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74A3D88C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3441C482" w14:textId="77777777" w:rsidR="005959B7" w:rsidRDefault="005959B7" w:rsidP="41CEAF32">
      <w:pPr>
        <w:pStyle w:val="Heading2"/>
        <w:numPr>
          <w:ilvl w:val="1"/>
          <w:numId w:val="0"/>
        </w:numPr>
      </w:pPr>
    </w:p>
    <w:p w14:paraId="14DAE114" w14:textId="3EA86DFE" w:rsidR="005959B7" w:rsidRDefault="005959B7" w:rsidP="41CEAF32">
      <w:pPr>
        <w:pStyle w:val="Heading2"/>
        <w:numPr>
          <w:ilvl w:val="1"/>
          <w:numId w:val="0"/>
        </w:numPr>
      </w:pPr>
    </w:p>
    <w:p w14:paraId="5E907B8B" w14:textId="77777777" w:rsidR="005959B7" w:rsidRPr="005959B7" w:rsidRDefault="005959B7" w:rsidP="005959B7">
      <w:pPr>
        <w:pStyle w:val="BodyText"/>
      </w:pPr>
    </w:p>
    <w:p w14:paraId="40A2857E" w14:textId="503B7A97" w:rsidR="008A5AC6" w:rsidRPr="006A5B9A" w:rsidRDefault="008A5AC6" w:rsidP="00E21608">
      <w:pPr>
        <w:pStyle w:val="Heading2"/>
      </w:pPr>
      <w:bookmarkStart w:id="189" w:name="_Toc169489198"/>
      <w:r w:rsidRPr="006A5B9A">
        <w:lastRenderedPageBreak/>
        <w:t>UML sekvencijalni dijagrami</w:t>
      </w:r>
      <w:bookmarkEnd w:id="189"/>
    </w:p>
    <w:p w14:paraId="141FD084" w14:textId="5F423F42" w:rsidR="008A5AC6" w:rsidRPr="00237A51" w:rsidRDefault="008A5AC6" w:rsidP="008A5AC6">
      <w:pPr>
        <w:pStyle w:val="BodyText"/>
        <w:rPr>
          <w:color w:val="FF0000"/>
        </w:rPr>
      </w:pPr>
    </w:p>
    <w:p w14:paraId="3C59A9D7" w14:textId="77777777" w:rsidR="006A5B9A" w:rsidRPr="006A5B9A" w:rsidRDefault="006A5B9A" w:rsidP="006A5B9A">
      <w:pPr>
        <w:widowControl/>
        <w:suppressAutoHyphens w:val="0"/>
        <w:rPr>
          <w:rFonts w:eastAsia="Times New Roman" w:cs="Times New Roman"/>
          <w:kern w:val="0"/>
          <w:lang w:eastAsia="hr-HR" w:bidi="ar-SA"/>
        </w:rPr>
      </w:pPr>
      <w:r w:rsidRPr="006A5B9A">
        <w:rPr>
          <w:rFonts w:eastAsia="Times New Roman" w:cs="Times New Roman"/>
          <w:noProof/>
          <w:kern w:val="0"/>
          <w:lang w:eastAsia="hr-HR" w:bidi="ar-SA"/>
        </w:rPr>
        <w:drawing>
          <wp:inline distT="0" distB="0" distL="0" distR="0" wp14:anchorId="56D56975" wp14:editId="564334B7">
            <wp:extent cx="6670040" cy="3058160"/>
            <wp:effectExtent l="0" t="0" r="0" b="0"/>
            <wp:docPr id="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5670" w14:textId="77777777" w:rsidR="008A5AC6" w:rsidRDefault="008A5AC6" w:rsidP="008A5AC6">
      <w:pPr>
        <w:pStyle w:val="BodyText"/>
      </w:pPr>
    </w:p>
    <w:p w14:paraId="159168EC" w14:textId="13CA848B" w:rsidR="00E21608" w:rsidRDefault="00E21608">
      <w:pPr>
        <w:widowControl/>
        <w:suppressAutoHyphens w:val="0"/>
        <w:rPr>
          <w:rFonts w:eastAsia="Microsoft YaHei" w:cs="Times New Roman"/>
          <w:b/>
          <w:sz w:val="36"/>
          <w:szCs w:val="28"/>
          <w:highlight w:val="lightGray"/>
        </w:rPr>
      </w:pPr>
    </w:p>
    <w:p w14:paraId="78A0BF7B" w14:textId="5BD53E69" w:rsidR="00826A6C" w:rsidRDefault="00826A6C">
      <w:pPr>
        <w:widowControl/>
        <w:suppressAutoHyphens w:val="0"/>
        <w:rPr>
          <w:highlight w:val="lightGray"/>
        </w:rPr>
      </w:pPr>
    </w:p>
    <w:p w14:paraId="012DBE76" w14:textId="77777777" w:rsidR="006A5B9A" w:rsidRDefault="006A5B9A">
      <w:pPr>
        <w:widowControl/>
        <w:suppressAutoHyphens w:val="0"/>
        <w:rPr>
          <w:highlight w:val="lightGray"/>
        </w:rPr>
      </w:pPr>
    </w:p>
    <w:p w14:paraId="69B222BB" w14:textId="77777777" w:rsidR="006A5B9A" w:rsidRDefault="006A5B9A">
      <w:pPr>
        <w:widowControl/>
        <w:suppressAutoHyphens w:val="0"/>
        <w:rPr>
          <w:highlight w:val="lightGray"/>
        </w:rPr>
      </w:pPr>
    </w:p>
    <w:p w14:paraId="68CF0A31" w14:textId="77777777" w:rsidR="006A5B9A" w:rsidRDefault="006A5B9A">
      <w:pPr>
        <w:widowControl/>
        <w:suppressAutoHyphens w:val="0"/>
        <w:rPr>
          <w:highlight w:val="lightGray"/>
        </w:rPr>
      </w:pPr>
    </w:p>
    <w:p w14:paraId="117D4985" w14:textId="77777777" w:rsidR="006A5B9A" w:rsidRDefault="006A5B9A">
      <w:pPr>
        <w:widowControl/>
        <w:suppressAutoHyphens w:val="0"/>
        <w:rPr>
          <w:highlight w:val="lightGray"/>
        </w:rPr>
      </w:pPr>
    </w:p>
    <w:p w14:paraId="0265266F" w14:textId="77777777" w:rsidR="006A5B9A" w:rsidRDefault="006A5B9A">
      <w:pPr>
        <w:widowControl/>
        <w:suppressAutoHyphens w:val="0"/>
        <w:rPr>
          <w:highlight w:val="lightGray"/>
        </w:rPr>
      </w:pPr>
    </w:p>
    <w:p w14:paraId="39712F8F" w14:textId="77777777" w:rsidR="006A5B9A" w:rsidRDefault="006A5B9A">
      <w:pPr>
        <w:widowControl/>
        <w:suppressAutoHyphens w:val="0"/>
        <w:rPr>
          <w:highlight w:val="lightGray"/>
        </w:rPr>
      </w:pPr>
    </w:p>
    <w:p w14:paraId="479D0A59" w14:textId="77777777" w:rsidR="006A5B9A" w:rsidRDefault="006A5B9A">
      <w:pPr>
        <w:widowControl/>
        <w:suppressAutoHyphens w:val="0"/>
        <w:rPr>
          <w:highlight w:val="lightGray"/>
        </w:rPr>
      </w:pPr>
    </w:p>
    <w:p w14:paraId="77C1AF84" w14:textId="77777777" w:rsidR="006A5B9A" w:rsidRDefault="006A5B9A">
      <w:pPr>
        <w:widowControl/>
        <w:suppressAutoHyphens w:val="0"/>
        <w:rPr>
          <w:highlight w:val="lightGray"/>
        </w:rPr>
      </w:pPr>
    </w:p>
    <w:p w14:paraId="67617CC3" w14:textId="77777777" w:rsidR="006A5B9A" w:rsidRDefault="006A5B9A">
      <w:pPr>
        <w:widowControl/>
        <w:suppressAutoHyphens w:val="0"/>
        <w:rPr>
          <w:highlight w:val="lightGray"/>
        </w:rPr>
      </w:pPr>
    </w:p>
    <w:p w14:paraId="64003F0A" w14:textId="77777777" w:rsidR="006A5B9A" w:rsidRDefault="006A5B9A">
      <w:pPr>
        <w:widowControl/>
        <w:suppressAutoHyphens w:val="0"/>
        <w:rPr>
          <w:highlight w:val="lightGray"/>
        </w:rPr>
      </w:pPr>
    </w:p>
    <w:p w14:paraId="4789F9BC" w14:textId="77777777" w:rsidR="006A5B9A" w:rsidRDefault="006A5B9A">
      <w:pPr>
        <w:widowControl/>
        <w:suppressAutoHyphens w:val="0"/>
        <w:rPr>
          <w:highlight w:val="lightGray"/>
        </w:rPr>
      </w:pPr>
    </w:p>
    <w:p w14:paraId="61FD9D3E" w14:textId="77777777" w:rsidR="006A5B9A" w:rsidRDefault="006A5B9A">
      <w:pPr>
        <w:widowControl/>
        <w:suppressAutoHyphens w:val="0"/>
        <w:rPr>
          <w:highlight w:val="lightGray"/>
        </w:rPr>
      </w:pPr>
    </w:p>
    <w:p w14:paraId="0F24B0D1" w14:textId="77777777" w:rsidR="006A5B9A" w:rsidRDefault="006A5B9A">
      <w:pPr>
        <w:widowControl/>
        <w:suppressAutoHyphens w:val="0"/>
        <w:rPr>
          <w:highlight w:val="lightGray"/>
        </w:rPr>
      </w:pPr>
    </w:p>
    <w:p w14:paraId="4EE0A7B5" w14:textId="77777777" w:rsidR="006A5B9A" w:rsidRDefault="006A5B9A">
      <w:pPr>
        <w:widowControl/>
        <w:suppressAutoHyphens w:val="0"/>
        <w:rPr>
          <w:highlight w:val="lightGray"/>
        </w:rPr>
      </w:pPr>
    </w:p>
    <w:p w14:paraId="4ABA67FA" w14:textId="77777777" w:rsidR="006A5B9A" w:rsidRDefault="006A5B9A">
      <w:pPr>
        <w:widowControl/>
        <w:suppressAutoHyphens w:val="0"/>
        <w:rPr>
          <w:highlight w:val="lightGray"/>
        </w:rPr>
      </w:pPr>
    </w:p>
    <w:p w14:paraId="17291A47" w14:textId="77777777" w:rsidR="006A5B9A" w:rsidRDefault="006A5B9A">
      <w:pPr>
        <w:widowControl/>
        <w:suppressAutoHyphens w:val="0"/>
        <w:rPr>
          <w:highlight w:val="lightGray"/>
        </w:rPr>
      </w:pPr>
    </w:p>
    <w:p w14:paraId="57CDA3E9" w14:textId="77777777" w:rsidR="006A5B9A" w:rsidRDefault="006A5B9A">
      <w:pPr>
        <w:widowControl/>
        <w:suppressAutoHyphens w:val="0"/>
        <w:rPr>
          <w:highlight w:val="lightGray"/>
        </w:rPr>
      </w:pPr>
    </w:p>
    <w:p w14:paraId="705AE15B" w14:textId="77777777" w:rsidR="006A5B9A" w:rsidRDefault="006A5B9A">
      <w:pPr>
        <w:widowControl/>
        <w:suppressAutoHyphens w:val="0"/>
        <w:rPr>
          <w:highlight w:val="lightGray"/>
        </w:rPr>
      </w:pPr>
    </w:p>
    <w:p w14:paraId="1473D2DA" w14:textId="77777777" w:rsidR="006A5B9A" w:rsidRDefault="006A5B9A">
      <w:pPr>
        <w:widowControl/>
        <w:suppressAutoHyphens w:val="0"/>
        <w:rPr>
          <w:highlight w:val="lightGray"/>
        </w:rPr>
      </w:pPr>
    </w:p>
    <w:p w14:paraId="75FFBB1C" w14:textId="77777777" w:rsidR="006A5B9A" w:rsidRDefault="006A5B9A">
      <w:pPr>
        <w:widowControl/>
        <w:suppressAutoHyphens w:val="0"/>
        <w:rPr>
          <w:highlight w:val="lightGray"/>
        </w:rPr>
      </w:pPr>
    </w:p>
    <w:p w14:paraId="74771EDD" w14:textId="77777777" w:rsidR="006A5B9A" w:rsidRDefault="006A5B9A">
      <w:pPr>
        <w:widowControl/>
        <w:suppressAutoHyphens w:val="0"/>
        <w:rPr>
          <w:rFonts w:eastAsia="Microsoft YaHei" w:cs="Times New Roman"/>
          <w:b/>
          <w:sz w:val="36"/>
          <w:szCs w:val="28"/>
          <w:highlight w:val="lightGray"/>
        </w:rPr>
      </w:pPr>
    </w:p>
    <w:p w14:paraId="6BD33FB8" w14:textId="7BBE11C3" w:rsidR="008A5AC6" w:rsidRPr="008A5AC6" w:rsidRDefault="008A5AC6" w:rsidP="00826A6C">
      <w:pPr>
        <w:pStyle w:val="Heading1"/>
      </w:pPr>
      <w:bookmarkStart w:id="190" w:name="_Toc169489199"/>
      <w:r>
        <w:lastRenderedPageBreak/>
        <w:t>Dizajn sustava</w:t>
      </w:r>
      <w:bookmarkEnd w:id="190"/>
    </w:p>
    <w:p w14:paraId="67429EFD" w14:textId="77777777" w:rsidR="00037B4E" w:rsidRDefault="00037B4E" w:rsidP="008A5AC6">
      <w:pPr>
        <w:pStyle w:val="Heading2"/>
      </w:pPr>
      <w:bookmarkStart w:id="191" w:name="_Toc169489200"/>
      <w:r>
        <w:t>Grafičko sučelje</w:t>
      </w:r>
      <w:bookmarkEnd w:id="191"/>
    </w:p>
    <w:p w14:paraId="7A7213EA" w14:textId="7F05F8AA" w:rsidR="00A14774" w:rsidRPr="00A14774" w:rsidRDefault="00A14774" w:rsidP="00426FC9">
      <w:pPr>
        <w:pStyle w:val="BodyText"/>
        <w:spacing w:line="360" w:lineRule="auto"/>
        <w:jc w:val="both"/>
      </w:pPr>
      <w:r>
        <w:t>Početni prozor na k</w:t>
      </w:r>
      <w:r w:rsidR="00182003">
        <w:t xml:space="preserve">ojem se nalaze gumbi za unos novih korisnika (Novi organizator, Novi izvođač), unos novog nastupa, izrada novog računa, prikaz svih organizatora, izvođača, nastupa i računa iz baze podataka. Iste funkcionalnosti nalaze se i u </w:t>
      </w:r>
      <w:r w:rsidR="00426FC9">
        <w:t>traci kao i mogućnost otvaranja novog prozora Pomoć.</w:t>
      </w:r>
    </w:p>
    <w:p w14:paraId="49544E60" w14:textId="77777777" w:rsidR="008D2CCE" w:rsidRDefault="00A14774" w:rsidP="008D2CCE">
      <w:pPr>
        <w:pStyle w:val="BodyText"/>
        <w:keepNext/>
      </w:pPr>
      <w:r w:rsidRPr="00A14774">
        <w:rPr>
          <w:i/>
          <w:iCs/>
          <w:noProof/>
        </w:rPr>
        <w:drawing>
          <wp:inline distT="0" distB="0" distL="0" distR="0" wp14:anchorId="71124BB2" wp14:editId="65D098B2">
            <wp:extent cx="3901440" cy="2774359"/>
            <wp:effectExtent l="0" t="0" r="3810" b="6985"/>
            <wp:docPr id="3674328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852" cy="27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9152" w14:textId="37B20B1C" w:rsidR="00037B4E" w:rsidRDefault="008D2CCE" w:rsidP="008D2CCE">
      <w:pPr>
        <w:pStyle w:val="Caption"/>
        <w:rPr>
          <w:b/>
          <w:bCs/>
        </w:rPr>
      </w:pPr>
      <w:r w:rsidRPr="008D2CCE">
        <w:rPr>
          <w:b/>
          <w:bCs/>
        </w:rPr>
        <w:t xml:space="preserve">Slika </w:t>
      </w:r>
      <w:r w:rsidRPr="008D2CCE">
        <w:rPr>
          <w:b/>
          <w:bCs/>
        </w:rPr>
        <w:fldChar w:fldCharType="begin"/>
      </w:r>
      <w:r w:rsidRPr="008D2CCE">
        <w:rPr>
          <w:b/>
          <w:bCs/>
        </w:rPr>
        <w:instrText xml:space="preserve"> SEQ Slika \* ARABIC </w:instrText>
      </w:r>
      <w:r w:rsidRPr="008D2CCE">
        <w:rPr>
          <w:b/>
          <w:bCs/>
        </w:rPr>
        <w:fldChar w:fldCharType="separate"/>
      </w:r>
      <w:r w:rsidR="000124C0">
        <w:rPr>
          <w:b/>
          <w:bCs/>
          <w:noProof/>
        </w:rPr>
        <w:t>1</w:t>
      </w:r>
      <w:r w:rsidRPr="008D2CCE">
        <w:rPr>
          <w:b/>
          <w:bCs/>
        </w:rPr>
        <w:fldChar w:fldCharType="end"/>
      </w:r>
      <w:r w:rsidRPr="008D2CCE">
        <w:rPr>
          <w:b/>
          <w:bCs/>
        </w:rPr>
        <w:t>. Početni prozor</w:t>
      </w:r>
    </w:p>
    <w:p w14:paraId="32796EF2" w14:textId="77777777" w:rsidR="00B82B80" w:rsidRPr="008D2CCE" w:rsidRDefault="00B82B80" w:rsidP="008D2CCE">
      <w:pPr>
        <w:pStyle w:val="Caption"/>
        <w:rPr>
          <w:b/>
          <w:bCs/>
          <w:i w:val="0"/>
          <w:iCs w:val="0"/>
        </w:rPr>
      </w:pPr>
    </w:p>
    <w:p w14:paraId="3BB552E8" w14:textId="1A99CD70" w:rsidR="00B60518" w:rsidRPr="00B60518" w:rsidRDefault="00B60518" w:rsidP="008D2CCE">
      <w:pPr>
        <w:pStyle w:val="BodyText"/>
        <w:spacing w:line="360" w:lineRule="auto"/>
        <w:jc w:val="both"/>
      </w:pPr>
      <w:r>
        <w:t xml:space="preserve">Odabirom na gumb Novi organizator ili Organizator </w:t>
      </w:r>
      <w:r>
        <w:sym w:font="Wingdings" w:char="F0E0"/>
      </w:r>
      <w:r>
        <w:t xml:space="preserve">Novi organizator, otvara se prozor za unos novog organizatora u bazu podataka. Upisuju se potrebni podaci kao što je jedinstvena šifra organizatora, naziv organizatora, kontakt i lokacija. Uneseni podaci vidljivi su u bazi podataka. </w:t>
      </w:r>
    </w:p>
    <w:p w14:paraId="60BC7D2A" w14:textId="77777777" w:rsidR="00B82B80" w:rsidRDefault="00B60518" w:rsidP="00B82B80">
      <w:pPr>
        <w:pStyle w:val="BodyText"/>
        <w:keepNext/>
      </w:pPr>
      <w:r>
        <w:rPr>
          <w:noProof/>
        </w:rPr>
        <w:drawing>
          <wp:inline distT="0" distB="0" distL="0" distR="0" wp14:anchorId="5AE4FC7A" wp14:editId="040C9131">
            <wp:extent cx="3931920" cy="2606398"/>
            <wp:effectExtent l="0" t="0" r="0" b="3810"/>
            <wp:docPr id="9643606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72" cy="2609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7B0A1" w14:textId="0624A07D" w:rsidR="00426FC9" w:rsidRDefault="00B82B80" w:rsidP="00B82B80">
      <w:pPr>
        <w:pStyle w:val="Caption"/>
        <w:rPr>
          <w:b/>
          <w:bCs/>
        </w:rPr>
      </w:pPr>
      <w:r w:rsidRPr="00B82B80">
        <w:rPr>
          <w:b/>
          <w:bCs/>
        </w:rPr>
        <w:t xml:space="preserve">Slika </w:t>
      </w:r>
      <w:r w:rsidRPr="00B82B80">
        <w:rPr>
          <w:b/>
          <w:bCs/>
        </w:rPr>
        <w:fldChar w:fldCharType="begin"/>
      </w:r>
      <w:r w:rsidRPr="00B82B80">
        <w:rPr>
          <w:b/>
          <w:bCs/>
        </w:rPr>
        <w:instrText xml:space="preserve"> SEQ Slika \* ARABIC </w:instrText>
      </w:r>
      <w:r w:rsidRPr="00B82B80">
        <w:rPr>
          <w:b/>
          <w:bCs/>
        </w:rPr>
        <w:fldChar w:fldCharType="separate"/>
      </w:r>
      <w:r w:rsidR="000124C0">
        <w:rPr>
          <w:b/>
          <w:bCs/>
          <w:noProof/>
        </w:rPr>
        <w:t>2</w:t>
      </w:r>
      <w:r w:rsidRPr="00B82B80">
        <w:rPr>
          <w:b/>
          <w:bCs/>
        </w:rPr>
        <w:fldChar w:fldCharType="end"/>
      </w:r>
      <w:r w:rsidRPr="00B82B80">
        <w:rPr>
          <w:b/>
          <w:bCs/>
        </w:rPr>
        <w:t>. Novi organizator</w:t>
      </w:r>
    </w:p>
    <w:p w14:paraId="31089965" w14:textId="35706A0D" w:rsidR="00B82B80" w:rsidRDefault="00EA1E4F" w:rsidP="00512348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lastRenderedPageBreak/>
        <w:t xml:space="preserve">Odabirom gumba Prikaz organizatora ili Organizator </w:t>
      </w:r>
      <w:r w:rsidRPr="00EA1E4F">
        <w:rPr>
          <w:i w:val="0"/>
          <w:iCs w:val="0"/>
        </w:rPr>
        <w:sym w:font="Wingdings" w:char="F0E0"/>
      </w:r>
      <w:r>
        <w:rPr>
          <w:i w:val="0"/>
          <w:iCs w:val="0"/>
        </w:rPr>
        <w:t xml:space="preserve">Prikaz organizatora iz baze podataka povlače se svi podaci o unesenim organizatorima te se prikazuju u </w:t>
      </w:r>
      <w:r w:rsidR="00512348">
        <w:rPr>
          <w:i w:val="0"/>
          <w:iCs w:val="0"/>
        </w:rPr>
        <w:t>navedenom prozoru.</w:t>
      </w:r>
    </w:p>
    <w:p w14:paraId="01930204" w14:textId="77777777" w:rsidR="004C5BCB" w:rsidRDefault="004C5BCB" w:rsidP="004C5BCB">
      <w:pPr>
        <w:pStyle w:val="Caption"/>
        <w:keepNext/>
        <w:spacing w:line="360" w:lineRule="auto"/>
        <w:jc w:val="both"/>
      </w:pPr>
      <w:r w:rsidRPr="004C5BCB">
        <w:rPr>
          <w:b/>
          <w:bCs/>
          <w:i w:val="0"/>
          <w:iCs w:val="0"/>
          <w:noProof/>
        </w:rPr>
        <w:drawing>
          <wp:inline distT="0" distB="0" distL="0" distR="0" wp14:anchorId="792EFE3F" wp14:editId="264649BF">
            <wp:extent cx="3954780" cy="2646161"/>
            <wp:effectExtent l="0" t="0" r="7620" b="1905"/>
            <wp:docPr id="1899955260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55260" name="Slika 1" descr="Slika na kojoj se prikazuje tekst, elektronika, snimka zaslona, zaslon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7227" cy="26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F30" w14:textId="680F81A5" w:rsidR="00512348" w:rsidRDefault="004C5BCB" w:rsidP="004C5BCB">
      <w:pPr>
        <w:pStyle w:val="Caption"/>
        <w:jc w:val="both"/>
        <w:rPr>
          <w:b/>
          <w:bCs/>
        </w:rPr>
      </w:pPr>
      <w:r w:rsidRPr="004C5BCB">
        <w:rPr>
          <w:b/>
          <w:bCs/>
        </w:rPr>
        <w:t xml:space="preserve">Slika </w:t>
      </w:r>
      <w:r w:rsidRPr="004C5BCB">
        <w:rPr>
          <w:b/>
          <w:bCs/>
        </w:rPr>
        <w:fldChar w:fldCharType="begin"/>
      </w:r>
      <w:r w:rsidRPr="004C5BCB">
        <w:rPr>
          <w:b/>
          <w:bCs/>
        </w:rPr>
        <w:instrText xml:space="preserve"> SEQ Slika \* ARABIC </w:instrText>
      </w:r>
      <w:r w:rsidRPr="004C5BCB">
        <w:rPr>
          <w:b/>
          <w:bCs/>
        </w:rPr>
        <w:fldChar w:fldCharType="separate"/>
      </w:r>
      <w:r w:rsidR="000124C0">
        <w:rPr>
          <w:b/>
          <w:bCs/>
          <w:noProof/>
        </w:rPr>
        <w:t>3</w:t>
      </w:r>
      <w:r w:rsidRPr="004C5BCB">
        <w:rPr>
          <w:b/>
          <w:bCs/>
        </w:rPr>
        <w:fldChar w:fldCharType="end"/>
      </w:r>
      <w:r w:rsidRPr="004C5BCB">
        <w:rPr>
          <w:b/>
          <w:bCs/>
        </w:rPr>
        <w:t>. Prikaz organizatora</w:t>
      </w:r>
    </w:p>
    <w:p w14:paraId="1A2B375B" w14:textId="77777777" w:rsidR="004C5BCB" w:rsidRDefault="004C5BCB" w:rsidP="004C5BCB">
      <w:pPr>
        <w:pStyle w:val="Caption"/>
        <w:jc w:val="both"/>
        <w:rPr>
          <w:b/>
          <w:bCs/>
        </w:rPr>
      </w:pPr>
    </w:p>
    <w:p w14:paraId="234C4E94" w14:textId="7F14AB3D" w:rsidR="00D642CF" w:rsidRPr="00B60518" w:rsidRDefault="00D642CF" w:rsidP="00D642CF">
      <w:pPr>
        <w:pStyle w:val="BodyText"/>
        <w:spacing w:line="360" w:lineRule="auto"/>
        <w:jc w:val="both"/>
      </w:pPr>
      <w:r>
        <w:t xml:space="preserve">Odabirom na gumb Novi </w:t>
      </w:r>
      <w:r w:rsidR="00D730A2">
        <w:t>izvođač</w:t>
      </w:r>
      <w:r>
        <w:t xml:space="preserve"> ili </w:t>
      </w:r>
      <w:r w:rsidR="00D730A2">
        <w:t>Izvođač</w:t>
      </w:r>
      <w:r>
        <w:t xml:space="preserve"> </w:t>
      </w:r>
      <w:r>
        <w:sym w:font="Wingdings" w:char="F0E0"/>
      </w:r>
      <w:r>
        <w:t xml:space="preserve">Novi </w:t>
      </w:r>
      <w:r w:rsidR="00D730A2">
        <w:t>izvođač</w:t>
      </w:r>
      <w:r>
        <w:t xml:space="preserve">, otvara se prozor za unos novog </w:t>
      </w:r>
      <w:r w:rsidR="00D730A2">
        <w:t>izvođača</w:t>
      </w:r>
      <w:r>
        <w:t xml:space="preserve"> u bazu podataka. Upisuju se potrebni podaci kao što je jedinstvena šifra </w:t>
      </w:r>
      <w:r w:rsidR="00D730A2">
        <w:t>izvođača</w:t>
      </w:r>
      <w:r>
        <w:t xml:space="preserve">, </w:t>
      </w:r>
      <w:r w:rsidR="00D730A2">
        <w:t>ime izvođača, prezime izvođača, umjetničko ime izvođača te kontakt.</w:t>
      </w:r>
      <w:r>
        <w:t xml:space="preserve"> Uneseni podaci vidljivi su u bazi podataka. </w:t>
      </w:r>
    </w:p>
    <w:p w14:paraId="33BD54C0" w14:textId="77777777" w:rsidR="00D730A2" w:rsidRDefault="00D730A2" w:rsidP="00D730A2">
      <w:pPr>
        <w:pStyle w:val="Caption"/>
        <w:keepNext/>
        <w:jc w:val="both"/>
      </w:pPr>
      <w:r w:rsidRPr="00D730A2">
        <w:rPr>
          <w:i w:val="0"/>
          <w:iCs w:val="0"/>
          <w:noProof/>
        </w:rPr>
        <w:drawing>
          <wp:inline distT="0" distB="0" distL="0" distR="0" wp14:anchorId="4C78B764" wp14:editId="0C8227F7">
            <wp:extent cx="3878580" cy="2547554"/>
            <wp:effectExtent l="0" t="0" r="7620" b="5715"/>
            <wp:docPr id="5888320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2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7397" cy="255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2EB3" w14:textId="6AB261DD" w:rsidR="00D730A2" w:rsidRDefault="00D730A2" w:rsidP="00D730A2">
      <w:pPr>
        <w:pStyle w:val="Caption"/>
        <w:jc w:val="both"/>
        <w:rPr>
          <w:b/>
          <w:bCs/>
        </w:rPr>
      </w:pPr>
      <w:r w:rsidRPr="00D730A2">
        <w:rPr>
          <w:b/>
          <w:bCs/>
        </w:rPr>
        <w:t xml:space="preserve">Slika </w:t>
      </w:r>
      <w:r w:rsidRPr="00D730A2">
        <w:rPr>
          <w:b/>
          <w:bCs/>
        </w:rPr>
        <w:fldChar w:fldCharType="begin"/>
      </w:r>
      <w:r w:rsidRPr="00D730A2">
        <w:rPr>
          <w:b/>
          <w:bCs/>
        </w:rPr>
        <w:instrText xml:space="preserve"> SEQ Slika \* ARABIC </w:instrText>
      </w:r>
      <w:r w:rsidRPr="00D730A2">
        <w:rPr>
          <w:b/>
          <w:bCs/>
        </w:rPr>
        <w:fldChar w:fldCharType="separate"/>
      </w:r>
      <w:r w:rsidR="000124C0">
        <w:rPr>
          <w:b/>
          <w:bCs/>
          <w:noProof/>
        </w:rPr>
        <w:t>4</w:t>
      </w:r>
      <w:r w:rsidRPr="00D730A2">
        <w:rPr>
          <w:b/>
          <w:bCs/>
        </w:rPr>
        <w:fldChar w:fldCharType="end"/>
      </w:r>
      <w:r w:rsidRPr="00D730A2">
        <w:rPr>
          <w:b/>
          <w:bCs/>
        </w:rPr>
        <w:t>. Novi izvođač</w:t>
      </w:r>
    </w:p>
    <w:p w14:paraId="7B396380" w14:textId="77777777" w:rsidR="00D730A2" w:rsidRDefault="00D730A2" w:rsidP="00D730A2">
      <w:pPr>
        <w:pStyle w:val="Caption"/>
        <w:jc w:val="both"/>
        <w:rPr>
          <w:b/>
          <w:bCs/>
        </w:rPr>
      </w:pPr>
    </w:p>
    <w:p w14:paraId="0B6B06F6" w14:textId="08A0A7C2" w:rsidR="00D730A2" w:rsidRDefault="00D730A2" w:rsidP="00D730A2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Odabirom gumba Prikaz izvođača ili Izvođač</w:t>
      </w:r>
      <w:r w:rsidRPr="00EA1E4F">
        <w:rPr>
          <w:i w:val="0"/>
          <w:iCs w:val="0"/>
        </w:rPr>
        <w:sym w:font="Wingdings" w:char="F0E0"/>
      </w:r>
      <w:r>
        <w:rPr>
          <w:i w:val="0"/>
          <w:iCs w:val="0"/>
        </w:rPr>
        <w:t>Prikaz izvođača iz baze podataka povlače se svi podaci o unesenim izvođačima te se prikazuju u navedenom prozoru.</w:t>
      </w:r>
    </w:p>
    <w:p w14:paraId="344FD25C" w14:textId="77777777" w:rsidR="00C63760" w:rsidRDefault="001D5C9C" w:rsidP="00C63760">
      <w:pPr>
        <w:pStyle w:val="Caption"/>
        <w:keepNext/>
        <w:jc w:val="both"/>
      </w:pPr>
      <w:r w:rsidRPr="001D5C9C">
        <w:rPr>
          <w:i w:val="0"/>
          <w:iCs w:val="0"/>
          <w:noProof/>
        </w:rPr>
        <w:lastRenderedPageBreak/>
        <w:drawing>
          <wp:inline distT="0" distB="0" distL="0" distR="0" wp14:anchorId="5DB6431A" wp14:editId="7AD63CEA">
            <wp:extent cx="3893820" cy="2605531"/>
            <wp:effectExtent l="0" t="0" r="0" b="4445"/>
            <wp:docPr id="868167323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67323" name="Slika 1" descr="Slika na kojoj se prikazuje tekst, elektronika, snimka zaslona, zaslon&#10;&#10;Opis je automatski generira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7232" cy="26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5CB3" w14:textId="3608821D" w:rsidR="00D730A2" w:rsidRDefault="00C63760" w:rsidP="00C63760">
      <w:pPr>
        <w:pStyle w:val="Caption"/>
        <w:jc w:val="both"/>
        <w:rPr>
          <w:b/>
          <w:bCs/>
        </w:rPr>
      </w:pPr>
      <w:r w:rsidRPr="00C63760">
        <w:rPr>
          <w:b/>
          <w:bCs/>
        </w:rPr>
        <w:t xml:space="preserve">Slika </w:t>
      </w:r>
      <w:r w:rsidRPr="00C63760">
        <w:rPr>
          <w:b/>
          <w:bCs/>
        </w:rPr>
        <w:fldChar w:fldCharType="begin"/>
      </w:r>
      <w:r w:rsidRPr="00C63760">
        <w:rPr>
          <w:b/>
          <w:bCs/>
        </w:rPr>
        <w:instrText xml:space="preserve"> SEQ Slika \* ARABIC </w:instrText>
      </w:r>
      <w:r w:rsidRPr="00C63760">
        <w:rPr>
          <w:b/>
          <w:bCs/>
        </w:rPr>
        <w:fldChar w:fldCharType="separate"/>
      </w:r>
      <w:r w:rsidR="000124C0">
        <w:rPr>
          <w:b/>
          <w:bCs/>
          <w:noProof/>
        </w:rPr>
        <w:t>5</w:t>
      </w:r>
      <w:r w:rsidRPr="00C63760">
        <w:rPr>
          <w:b/>
          <w:bCs/>
        </w:rPr>
        <w:fldChar w:fldCharType="end"/>
      </w:r>
      <w:r w:rsidRPr="00C63760">
        <w:rPr>
          <w:b/>
          <w:bCs/>
        </w:rPr>
        <w:t>. Prikaz izvođača</w:t>
      </w:r>
    </w:p>
    <w:p w14:paraId="4DAF77B5" w14:textId="77777777" w:rsidR="00C63760" w:rsidRDefault="00C63760" w:rsidP="00C63760">
      <w:pPr>
        <w:pStyle w:val="Caption"/>
        <w:jc w:val="both"/>
        <w:rPr>
          <w:b/>
          <w:bCs/>
        </w:rPr>
      </w:pPr>
    </w:p>
    <w:p w14:paraId="4F363DBA" w14:textId="0298F0D6" w:rsidR="00E36F19" w:rsidRDefault="00E36F19" w:rsidP="000F1DED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 xml:space="preserve">Odabirom gumba Novi nastup ili Nastup </w:t>
      </w:r>
      <w:r w:rsidRPr="00E36F19">
        <w:rPr>
          <w:i w:val="0"/>
          <w:iCs w:val="0"/>
        </w:rPr>
        <w:sym w:font="Wingdings" w:char="F0E0"/>
      </w:r>
      <w:r>
        <w:rPr>
          <w:i w:val="0"/>
          <w:iCs w:val="0"/>
        </w:rPr>
        <w:t xml:space="preserve"> Novi nastup moguće je unijeti </w:t>
      </w:r>
      <w:r w:rsidR="00C57E87">
        <w:rPr>
          <w:i w:val="0"/>
          <w:iCs w:val="0"/>
        </w:rPr>
        <w:t>nastup izvođača koji se već nalazi u bazi podataka. U ovoj relaciji postoji vanjski ključ Šifra izvođača</w:t>
      </w:r>
      <w:r w:rsidR="002C3D56">
        <w:rPr>
          <w:i w:val="0"/>
          <w:iCs w:val="0"/>
        </w:rPr>
        <w:t xml:space="preserve">, ali se zbog preglednosti samog sučelja u kodu omogućilo da se </w:t>
      </w:r>
      <w:r w:rsidR="005675DC">
        <w:rPr>
          <w:i w:val="0"/>
          <w:iCs w:val="0"/>
        </w:rPr>
        <w:t>preko šifre izvođača prikaže naziv izvođača odnosno da se odabere izvođač iz baze podataka</w:t>
      </w:r>
      <w:r w:rsidR="00907836">
        <w:rPr>
          <w:i w:val="0"/>
          <w:iCs w:val="0"/>
        </w:rPr>
        <w:t xml:space="preserve">. Tu se umjesto standardnog text labela i text fielda koji su se koristili za izradu drugih prozora, koristio </w:t>
      </w:r>
      <w:r w:rsidR="000F1DED">
        <w:rPr>
          <w:i w:val="0"/>
          <w:iCs w:val="0"/>
        </w:rPr>
        <w:t xml:space="preserve">combo box. Za unos novog nastupa potrebno je odabrati izvođača iz baze podataka, unijeti datum nastupa, mjesto nastupa te šifru nastupa. Ukoliko šifra nastupa već postoji u bazi podataka, sustav javlja da je potrebno unijeti novu šifru. </w:t>
      </w:r>
    </w:p>
    <w:p w14:paraId="5CF9DEC7" w14:textId="77777777" w:rsidR="000F1DED" w:rsidRDefault="005675DC" w:rsidP="000F1DED">
      <w:pPr>
        <w:pStyle w:val="Caption"/>
        <w:keepNext/>
        <w:jc w:val="both"/>
      </w:pPr>
      <w:r w:rsidRPr="005675DC">
        <w:rPr>
          <w:i w:val="0"/>
          <w:iCs w:val="0"/>
          <w:noProof/>
        </w:rPr>
        <w:drawing>
          <wp:inline distT="0" distB="0" distL="0" distR="0" wp14:anchorId="0E882AAA" wp14:editId="32F71060">
            <wp:extent cx="3893820" cy="2576897"/>
            <wp:effectExtent l="0" t="0" r="0" b="0"/>
            <wp:docPr id="524582987" name="Slika 1" descr="Slika na kojoj se prikazuje tekst, snimka zaslona, zaslon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82987" name="Slika 1" descr="Slika na kojoj se prikazuje tekst, snimka zaslona, zaslon, broj&#10;&#10;Opis je automatski generir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343" cy="25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8745" w14:textId="3D33049C" w:rsidR="005675DC" w:rsidRDefault="000F1DED" w:rsidP="000F1DED">
      <w:pPr>
        <w:pStyle w:val="Caption"/>
        <w:jc w:val="both"/>
        <w:rPr>
          <w:b/>
          <w:bCs/>
        </w:rPr>
      </w:pPr>
      <w:r w:rsidRPr="000F1DED">
        <w:rPr>
          <w:b/>
          <w:bCs/>
        </w:rPr>
        <w:t xml:space="preserve">Slika </w:t>
      </w:r>
      <w:r w:rsidRPr="000F1DED">
        <w:rPr>
          <w:b/>
          <w:bCs/>
        </w:rPr>
        <w:fldChar w:fldCharType="begin"/>
      </w:r>
      <w:r w:rsidRPr="000F1DED">
        <w:rPr>
          <w:b/>
          <w:bCs/>
        </w:rPr>
        <w:instrText xml:space="preserve"> SEQ Slika \* ARABIC </w:instrText>
      </w:r>
      <w:r w:rsidRPr="000F1DED">
        <w:rPr>
          <w:b/>
          <w:bCs/>
        </w:rPr>
        <w:fldChar w:fldCharType="separate"/>
      </w:r>
      <w:r w:rsidR="000124C0">
        <w:rPr>
          <w:b/>
          <w:bCs/>
          <w:noProof/>
        </w:rPr>
        <w:t>6</w:t>
      </w:r>
      <w:r w:rsidRPr="000F1DED">
        <w:rPr>
          <w:b/>
          <w:bCs/>
        </w:rPr>
        <w:fldChar w:fldCharType="end"/>
      </w:r>
      <w:r w:rsidRPr="000F1DED">
        <w:rPr>
          <w:b/>
          <w:bCs/>
        </w:rPr>
        <w:t>. Novi nastup</w:t>
      </w:r>
    </w:p>
    <w:p w14:paraId="400A3DB9" w14:textId="77777777" w:rsidR="000F1DED" w:rsidRDefault="000F1DED" w:rsidP="000F1DED">
      <w:pPr>
        <w:pStyle w:val="Caption"/>
        <w:jc w:val="both"/>
        <w:rPr>
          <w:b/>
          <w:bCs/>
        </w:rPr>
      </w:pPr>
    </w:p>
    <w:p w14:paraId="35F2AC9A" w14:textId="683D06AC" w:rsidR="000F1DED" w:rsidRDefault="000F1DED" w:rsidP="000F1DED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 xml:space="preserve">Odabirom gumba Prikaz </w:t>
      </w:r>
      <w:r w:rsidR="00EE6914">
        <w:rPr>
          <w:i w:val="0"/>
          <w:iCs w:val="0"/>
        </w:rPr>
        <w:t>nastupa</w:t>
      </w:r>
      <w:r>
        <w:rPr>
          <w:i w:val="0"/>
          <w:iCs w:val="0"/>
        </w:rPr>
        <w:t xml:space="preserve"> ili </w:t>
      </w:r>
      <w:r w:rsidR="00EE6914">
        <w:rPr>
          <w:i w:val="0"/>
          <w:iCs w:val="0"/>
        </w:rPr>
        <w:t>Nastupi</w:t>
      </w:r>
      <w:r w:rsidRPr="00EA1E4F">
        <w:rPr>
          <w:i w:val="0"/>
          <w:iCs w:val="0"/>
        </w:rPr>
        <w:sym w:font="Wingdings" w:char="F0E0"/>
      </w:r>
      <w:r>
        <w:rPr>
          <w:i w:val="0"/>
          <w:iCs w:val="0"/>
        </w:rPr>
        <w:t xml:space="preserve">Prikaz </w:t>
      </w:r>
      <w:r w:rsidR="00EE6914">
        <w:rPr>
          <w:i w:val="0"/>
          <w:iCs w:val="0"/>
        </w:rPr>
        <w:t>nastupa</w:t>
      </w:r>
      <w:r>
        <w:rPr>
          <w:i w:val="0"/>
          <w:iCs w:val="0"/>
        </w:rPr>
        <w:t xml:space="preserve"> iz baze podataka povlače se svi podaci o unesenim </w:t>
      </w:r>
      <w:r w:rsidR="00EE6914">
        <w:rPr>
          <w:i w:val="0"/>
          <w:iCs w:val="0"/>
        </w:rPr>
        <w:t xml:space="preserve">nastupima </w:t>
      </w:r>
      <w:r>
        <w:rPr>
          <w:i w:val="0"/>
          <w:iCs w:val="0"/>
        </w:rPr>
        <w:t>izvođač</w:t>
      </w:r>
      <w:r w:rsidR="00EE6914">
        <w:rPr>
          <w:i w:val="0"/>
          <w:iCs w:val="0"/>
        </w:rPr>
        <w:t xml:space="preserve">a </w:t>
      </w:r>
      <w:r>
        <w:rPr>
          <w:i w:val="0"/>
          <w:iCs w:val="0"/>
        </w:rPr>
        <w:t>te se prikazuju u navedenom prozoru.</w:t>
      </w:r>
    </w:p>
    <w:p w14:paraId="534FACEB" w14:textId="77777777" w:rsidR="006253C5" w:rsidRDefault="006253C5" w:rsidP="006253C5">
      <w:pPr>
        <w:pStyle w:val="Caption"/>
        <w:keepNext/>
        <w:spacing w:line="360" w:lineRule="auto"/>
        <w:jc w:val="both"/>
      </w:pPr>
      <w:r w:rsidRPr="006253C5">
        <w:rPr>
          <w:i w:val="0"/>
          <w:iCs w:val="0"/>
          <w:noProof/>
        </w:rPr>
        <w:lastRenderedPageBreak/>
        <w:drawing>
          <wp:inline distT="0" distB="0" distL="0" distR="0" wp14:anchorId="436EAA67" wp14:editId="367038D9">
            <wp:extent cx="3945466" cy="2630310"/>
            <wp:effectExtent l="0" t="0" r="0" b="0"/>
            <wp:docPr id="1532448811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48811" name="Slika 1" descr="Slika na kojoj se prikazuje tekst, elektronika, snimka zaslona, zaslon&#10;&#10;Opis je automatski generira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0366" cy="26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F39E" w14:textId="2E92F742" w:rsidR="00EE6914" w:rsidRDefault="006253C5" w:rsidP="006253C5">
      <w:pPr>
        <w:pStyle w:val="Caption"/>
        <w:jc w:val="both"/>
        <w:rPr>
          <w:b/>
          <w:bCs/>
        </w:rPr>
      </w:pPr>
      <w:r w:rsidRPr="006253C5">
        <w:rPr>
          <w:b/>
          <w:bCs/>
        </w:rPr>
        <w:t xml:space="preserve">Slika </w:t>
      </w:r>
      <w:r w:rsidRPr="006253C5">
        <w:rPr>
          <w:b/>
          <w:bCs/>
        </w:rPr>
        <w:fldChar w:fldCharType="begin"/>
      </w:r>
      <w:r w:rsidRPr="006253C5">
        <w:rPr>
          <w:b/>
          <w:bCs/>
        </w:rPr>
        <w:instrText xml:space="preserve"> SEQ Slika \* ARABIC </w:instrText>
      </w:r>
      <w:r w:rsidRPr="006253C5">
        <w:rPr>
          <w:b/>
          <w:bCs/>
        </w:rPr>
        <w:fldChar w:fldCharType="separate"/>
      </w:r>
      <w:r w:rsidR="000124C0">
        <w:rPr>
          <w:b/>
          <w:bCs/>
          <w:noProof/>
        </w:rPr>
        <w:t>7</w:t>
      </w:r>
      <w:r w:rsidRPr="006253C5">
        <w:rPr>
          <w:b/>
          <w:bCs/>
        </w:rPr>
        <w:fldChar w:fldCharType="end"/>
      </w:r>
      <w:r w:rsidRPr="006253C5">
        <w:rPr>
          <w:b/>
          <w:bCs/>
        </w:rPr>
        <w:t>. Prikaz nastupa</w:t>
      </w:r>
    </w:p>
    <w:p w14:paraId="798B2E85" w14:textId="77777777" w:rsidR="006253C5" w:rsidRDefault="006253C5" w:rsidP="006253C5">
      <w:pPr>
        <w:pStyle w:val="Caption"/>
        <w:jc w:val="both"/>
        <w:rPr>
          <w:b/>
          <w:bCs/>
        </w:rPr>
      </w:pPr>
    </w:p>
    <w:p w14:paraId="7E60C703" w14:textId="32468CFD" w:rsidR="00E02EF6" w:rsidRDefault="00E02EF6" w:rsidP="00E02EF6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 xml:space="preserve">Odabirom gumba Novi račun ili Račun </w:t>
      </w:r>
      <w:r w:rsidRPr="00E36F19">
        <w:rPr>
          <w:i w:val="0"/>
          <w:iCs w:val="0"/>
        </w:rPr>
        <w:sym w:font="Wingdings" w:char="F0E0"/>
      </w:r>
      <w:r>
        <w:rPr>
          <w:i w:val="0"/>
          <w:iCs w:val="0"/>
        </w:rPr>
        <w:t xml:space="preserve"> Novi račun moguće je </w:t>
      </w:r>
      <w:r w:rsidR="00BA7A49">
        <w:rPr>
          <w:i w:val="0"/>
          <w:iCs w:val="0"/>
        </w:rPr>
        <w:t xml:space="preserve">izraditi </w:t>
      </w:r>
      <w:r w:rsidR="008B5D97">
        <w:rPr>
          <w:i w:val="0"/>
          <w:iCs w:val="0"/>
        </w:rPr>
        <w:t xml:space="preserve">novi račun za organizatora te prema šifri nastupa koja </w:t>
      </w:r>
      <w:r>
        <w:rPr>
          <w:i w:val="0"/>
          <w:iCs w:val="0"/>
        </w:rPr>
        <w:t>se već nalazi u bazi podataka. U ovoj relaciji postoj</w:t>
      </w:r>
      <w:r w:rsidR="00980DDC">
        <w:rPr>
          <w:i w:val="0"/>
          <w:iCs w:val="0"/>
        </w:rPr>
        <w:t xml:space="preserve">e dva </w:t>
      </w:r>
      <w:r>
        <w:rPr>
          <w:i w:val="0"/>
          <w:iCs w:val="0"/>
        </w:rPr>
        <w:t>vanjsk</w:t>
      </w:r>
      <w:r w:rsidR="00980DDC">
        <w:rPr>
          <w:i w:val="0"/>
          <w:iCs w:val="0"/>
        </w:rPr>
        <w:t>a</w:t>
      </w:r>
      <w:r>
        <w:rPr>
          <w:i w:val="0"/>
          <w:iCs w:val="0"/>
        </w:rPr>
        <w:t xml:space="preserve"> ključ</w:t>
      </w:r>
      <w:r w:rsidR="00980DDC">
        <w:rPr>
          <w:i w:val="0"/>
          <w:iCs w:val="0"/>
        </w:rPr>
        <w:t>a</w:t>
      </w:r>
      <w:r>
        <w:rPr>
          <w:i w:val="0"/>
          <w:iCs w:val="0"/>
        </w:rPr>
        <w:t xml:space="preserve"> Šifra </w:t>
      </w:r>
      <w:r w:rsidR="00980DDC">
        <w:rPr>
          <w:i w:val="0"/>
          <w:iCs w:val="0"/>
        </w:rPr>
        <w:t>organizatora</w:t>
      </w:r>
      <w:r>
        <w:rPr>
          <w:i w:val="0"/>
          <w:iCs w:val="0"/>
        </w:rPr>
        <w:t xml:space="preserve">, </w:t>
      </w:r>
      <w:r w:rsidR="00980DDC">
        <w:rPr>
          <w:i w:val="0"/>
          <w:iCs w:val="0"/>
        </w:rPr>
        <w:t>kojoj se</w:t>
      </w:r>
      <w:r>
        <w:rPr>
          <w:i w:val="0"/>
          <w:iCs w:val="0"/>
        </w:rPr>
        <w:t xml:space="preserve"> zbog preglednosti samog sučelja u kodu omogućilo da se preko šifre </w:t>
      </w:r>
      <w:r w:rsidR="00980DDC">
        <w:rPr>
          <w:i w:val="0"/>
          <w:iCs w:val="0"/>
        </w:rPr>
        <w:t>organizatora</w:t>
      </w:r>
      <w:r>
        <w:rPr>
          <w:i w:val="0"/>
          <w:iCs w:val="0"/>
        </w:rPr>
        <w:t xml:space="preserve"> prikaže naziv </w:t>
      </w:r>
      <w:r w:rsidR="00980DDC">
        <w:rPr>
          <w:i w:val="0"/>
          <w:iCs w:val="0"/>
        </w:rPr>
        <w:t>organizatora</w:t>
      </w:r>
      <w:r>
        <w:rPr>
          <w:i w:val="0"/>
          <w:iCs w:val="0"/>
        </w:rPr>
        <w:t xml:space="preserve"> odnosno da se odabere </w:t>
      </w:r>
      <w:r w:rsidR="00980DDC">
        <w:rPr>
          <w:i w:val="0"/>
          <w:iCs w:val="0"/>
        </w:rPr>
        <w:t>organizator</w:t>
      </w:r>
      <w:r>
        <w:rPr>
          <w:i w:val="0"/>
          <w:iCs w:val="0"/>
        </w:rPr>
        <w:t xml:space="preserve"> iz baze podataka</w:t>
      </w:r>
      <w:r w:rsidR="00980DDC">
        <w:rPr>
          <w:i w:val="0"/>
          <w:iCs w:val="0"/>
        </w:rPr>
        <w:t xml:space="preserve">, i Šifra nastupa koju je također moguće </w:t>
      </w:r>
      <w:r w:rsidR="0038020F">
        <w:rPr>
          <w:i w:val="0"/>
          <w:iCs w:val="0"/>
        </w:rPr>
        <w:t>odabrati iz baze podataka</w:t>
      </w:r>
      <w:r>
        <w:rPr>
          <w:i w:val="0"/>
          <w:iCs w:val="0"/>
        </w:rPr>
        <w:t>. Tu se umjesto standardnog text labela i text fielda koji su se koristili za izradu drugih prozora, koristio combo box</w:t>
      </w:r>
      <w:r w:rsidR="0038020F">
        <w:rPr>
          <w:i w:val="0"/>
          <w:iCs w:val="0"/>
        </w:rPr>
        <w:t xml:space="preserve"> za Organizatora i Šifru nastupa</w:t>
      </w:r>
      <w:r>
        <w:rPr>
          <w:i w:val="0"/>
          <w:iCs w:val="0"/>
        </w:rPr>
        <w:t xml:space="preserve">. Za </w:t>
      </w:r>
      <w:r w:rsidR="0038020F">
        <w:rPr>
          <w:i w:val="0"/>
          <w:iCs w:val="0"/>
        </w:rPr>
        <w:t>izradu novog računa</w:t>
      </w:r>
      <w:r>
        <w:rPr>
          <w:i w:val="0"/>
          <w:iCs w:val="0"/>
        </w:rPr>
        <w:t xml:space="preserve"> potrebno je odabrati </w:t>
      </w:r>
      <w:r w:rsidR="0038020F">
        <w:rPr>
          <w:i w:val="0"/>
          <w:iCs w:val="0"/>
        </w:rPr>
        <w:t>organizatora</w:t>
      </w:r>
      <w:r>
        <w:rPr>
          <w:i w:val="0"/>
          <w:iCs w:val="0"/>
        </w:rPr>
        <w:t xml:space="preserve"> iz baze podataka, </w:t>
      </w:r>
      <w:r w:rsidR="0038020F">
        <w:rPr>
          <w:i w:val="0"/>
          <w:iCs w:val="0"/>
        </w:rPr>
        <w:t xml:space="preserve">odabrati šifru nastupa (kojoj </w:t>
      </w:r>
      <w:r w:rsidR="0023129F">
        <w:rPr>
          <w:i w:val="0"/>
          <w:iCs w:val="0"/>
        </w:rPr>
        <w:t xml:space="preserve">je pridružen naziv izvođača pod određenom šifrom nastupa), </w:t>
      </w:r>
      <w:r>
        <w:rPr>
          <w:i w:val="0"/>
          <w:iCs w:val="0"/>
        </w:rPr>
        <w:t xml:space="preserve">unijeti datum </w:t>
      </w:r>
      <w:r w:rsidR="0023129F">
        <w:rPr>
          <w:i w:val="0"/>
          <w:iCs w:val="0"/>
        </w:rPr>
        <w:t>izrade računa</w:t>
      </w:r>
      <w:r>
        <w:rPr>
          <w:i w:val="0"/>
          <w:iCs w:val="0"/>
        </w:rPr>
        <w:t xml:space="preserve">, šifru </w:t>
      </w:r>
      <w:r w:rsidR="0023129F">
        <w:rPr>
          <w:i w:val="0"/>
          <w:iCs w:val="0"/>
        </w:rPr>
        <w:t>računa i iznos</w:t>
      </w:r>
      <w:r>
        <w:rPr>
          <w:i w:val="0"/>
          <w:iCs w:val="0"/>
        </w:rPr>
        <w:t xml:space="preserve">. Ukoliko šifra </w:t>
      </w:r>
      <w:r w:rsidR="0023129F">
        <w:rPr>
          <w:i w:val="0"/>
          <w:iCs w:val="0"/>
        </w:rPr>
        <w:t>računa</w:t>
      </w:r>
      <w:r>
        <w:rPr>
          <w:i w:val="0"/>
          <w:iCs w:val="0"/>
        </w:rPr>
        <w:t xml:space="preserve"> već postoji u bazi podataka, sustav javlja da je potrebno unijeti novu šifru. </w:t>
      </w:r>
    </w:p>
    <w:p w14:paraId="4435429C" w14:textId="77777777" w:rsidR="00BA7A49" w:rsidRDefault="00BA7A49" w:rsidP="00BA7A49">
      <w:pPr>
        <w:pStyle w:val="Caption"/>
        <w:keepNext/>
        <w:jc w:val="both"/>
      </w:pPr>
      <w:r w:rsidRPr="00BA7A49">
        <w:rPr>
          <w:i w:val="0"/>
          <w:iCs w:val="0"/>
          <w:noProof/>
        </w:rPr>
        <w:drawing>
          <wp:inline distT="0" distB="0" distL="0" distR="0" wp14:anchorId="1DAC5A48" wp14:editId="3332B6BD">
            <wp:extent cx="4368800" cy="2547304"/>
            <wp:effectExtent l="0" t="0" r="0" b="5715"/>
            <wp:docPr id="857991772" name="Slika 1" descr="Slika na kojoj se prikazuje tekst, snimka zaslona, zaslon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1772" name="Slika 1" descr="Slika na kojoj se prikazuje tekst, snimka zaslona, zaslon, softver&#10;&#10;Opis je automatski generira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454" cy="25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A7E" w14:textId="0DC7FB27" w:rsidR="006253C5" w:rsidRPr="00BA7A49" w:rsidRDefault="00BA7A49" w:rsidP="00BA7A49">
      <w:pPr>
        <w:pStyle w:val="Caption"/>
        <w:jc w:val="both"/>
        <w:rPr>
          <w:b/>
          <w:bCs/>
          <w:i w:val="0"/>
          <w:iCs w:val="0"/>
        </w:rPr>
      </w:pPr>
      <w:r w:rsidRPr="00BA7A49">
        <w:rPr>
          <w:b/>
          <w:bCs/>
        </w:rPr>
        <w:t xml:space="preserve">Slika </w:t>
      </w:r>
      <w:r w:rsidRPr="00BA7A49">
        <w:rPr>
          <w:b/>
          <w:bCs/>
        </w:rPr>
        <w:fldChar w:fldCharType="begin"/>
      </w:r>
      <w:r w:rsidRPr="00BA7A49">
        <w:rPr>
          <w:b/>
          <w:bCs/>
        </w:rPr>
        <w:instrText xml:space="preserve"> SEQ Slika \* ARABIC </w:instrText>
      </w:r>
      <w:r w:rsidRPr="00BA7A49">
        <w:rPr>
          <w:b/>
          <w:bCs/>
        </w:rPr>
        <w:fldChar w:fldCharType="separate"/>
      </w:r>
      <w:r w:rsidR="000124C0">
        <w:rPr>
          <w:b/>
          <w:bCs/>
          <w:noProof/>
        </w:rPr>
        <w:t>8</w:t>
      </w:r>
      <w:r w:rsidRPr="00BA7A49">
        <w:rPr>
          <w:b/>
          <w:bCs/>
        </w:rPr>
        <w:fldChar w:fldCharType="end"/>
      </w:r>
      <w:r w:rsidRPr="00BA7A49">
        <w:rPr>
          <w:b/>
          <w:bCs/>
        </w:rPr>
        <w:t>. Novi račun</w:t>
      </w:r>
    </w:p>
    <w:p w14:paraId="1AE64427" w14:textId="43634A42" w:rsidR="00407F20" w:rsidRDefault="00407F20" w:rsidP="00407F20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lastRenderedPageBreak/>
        <w:t>Odabirom gumba Prikaz računa ili Račun</w:t>
      </w:r>
      <w:r w:rsidRPr="00EA1E4F">
        <w:rPr>
          <w:i w:val="0"/>
          <w:iCs w:val="0"/>
        </w:rPr>
        <w:sym w:font="Wingdings" w:char="F0E0"/>
      </w:r>
      <w:r>
        <w:rPr>
          <w:i w:val="0"/>
          <w:iCs w:val="0"/>
        </w:rPr>
        <w:t>Prikaz računa iz baze podataka povlače se svi podaci o unesenim računima te se prikazuju u navedenom prozoru.</w:t>
      </w:r>
    </w:p>
    <w:p w14:paraId="2FECE21B" w14:textId="77777777" w:rsidR="00205F78" w:rsidRDefault="00205F78" w:rsidP="00205F78">
      <w:pPr>
        <w:pStyle w:val="Caption"/>
        <w:keepNext/>
        <w:spacing w:line="360" w:lineRule="auto"/>
        <w:jc w:val="both"/>
      </w:pPr>
      <w:r w:rsidRPr="00205F78">
        <w:rPr>
          <w:i w:val="0"/>
          <w:iCs w:val="0"/>
          <w:noProof/>
        </w:rPr>
        <w:drawing>
          <wp:inline distT="0" distB="0" distL="0" distR="0" wp14:anchorId="752D1CF6" wp14:editId="1315ADDB">
            <wp:extent cx="3886200" cy="2633980"/>
            <wp:effectExtent l="0" t="0" r="0" b="0"/>
            <wp:docPr id="197672373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3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9963" cy="26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3B3D" w14:textId="0804459F" w:rsidR="00205F78" w:rsidRDefault="00205F78" w:rsidP="00205F78">
      <w:pPr>
        <w:pStyle w:val="Caption"/>
        <w:jc w:val="both"/>
        <w:rPr>
          <w:b/>
          <w:bCs/>
        </w:rPr>
      </w:pPr>
      <w:r w:rsidRPr="00205F78">
        <w:rPr>
          <w:b/>
          <w:bCs/>
        </w:rPr>
        <w:t xml:space="preserve">Slika </w:t>
      </w:r>
      <w:r w:rsidRPr="00205F78">
        <w:rPr>
          <w:b/>
          <w:bCs/>
        </w:rPr>
        <w:fldChar w:fldCharType="begin"/>
      </w:r>
      <w:r w:rsidRPr="00205F78">
        <w:rPr>
          <w:b/>
          <w:bCs/>
        </w:rPr>
        <w:instrText xml:space="preserve"> SEQ Slika \* ARABIC </w:instrText>
      </w:r>
      <w:r w:rsidRPr="00205F78">
        <w:rPr>
          <w:b/>
          <w:bCs/>
        </w:rPr>
        <w:fldChar w:fldCharType="separate"/>
      </w:r>
      <w:r w:rsidR="000124C0">
        <w:rPr>
          <w:b/>
          <w:bCs/>
          <w:noProof/>
        </w:rPr>
        <w:t>9</w:t>
      </w:r>
      <w:r w:rsidRPr="00205F78">
        <w:rPr>
          <w:b/>
          <w:bCs/>
        </w:rPr>
        <w:fldChar w:fldCharType="end"/>
      </w:r>
      <w:r w:rsidRPr="00205F78">
        <w:rPr>
          <w:b/>
          <w:bCs/>
        </w:rPr>
        <w:t>. Prikaz računa</w:t>
      </w:r>
    </w:p>
    <w:p w14:paraId="1A700236" w14:textId="77777777" w:rsidR="00205F78" w:rsidRDefault="00205F78" w:rsidP="00205F78">
      <w:pPr>
        <w:pStyle w:val="Caption"/>
        <w:jc w:val="both"/>
        <w:rPr>
          <w:b/>
          <w:bCs/>
        </w:rPr>
      </w:pPr>
    </w:p>
    <w:p w14:paraId="7A56ADF0" w14:textId="19DAF125" w:rsidR="00205F78" w:rsidRDefault="00205F78" w:rsidP="00205F78">
      <w:pPr>
        <w:pStyle w:val="Caption"/>
        <w:spacing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Moguće je i otvoriti prozor Pomoć koji služi za pomoć prilikom korištenja sučelja EventUp-a</w:t>
      </w:r>
      <w:r w:rsidR="006B37B2">
        <w:rPr>
          <w:i w:val="0"/>
          <w:iCs w:val="0"/>
        </w:rPr>
        <w:t xml:space="preserve"> odnosno javlja što omogućava EventUp te koje je namijenjen</w:t>
      </w:r>
      <w:r>
        <w:rPr>
          <w:i w:val="0"/>
          <w:iCs w:val="0"/>
        </w:rPr>
        <w:t xml:space="preserve">. U prozoru Pomoć prikazuje se samo prigodna poruka. </w:t>
      </w:r>
    </w:p>
    <w:p w14:paraId="397CE71C" w14:textId="77777777" w:rsidR="006B37B2" w:rsidRDefault="006B37B2" w:rsidP="006B37B2">
      <w:pPr>
        <w:pStyle w:val="Caption"/>
        <w:keepNext/>
        <w:spacing w:line="360" w:lineRule="auto"/>
        <w:jc w:val="both"/>
      </w:pPr>
      <w:r w:rsidRPr="006B37B2">
        <w:rPr>
          <w:i w:val="0"/>
          <w:iCs w:val="0"/>
          <w:noProof/>
        </w:rPr>
        <w:drawing>
          <wp:inline distT="0" distB="0" distL="0" distR="0" wp14:anchorId="724B11B4" wp14:editId="5960F6DB">
            <wp:extent cx="3826933" cy="2579795"/>
            <wp:effectExtent l="0" t="0" r="2540" b="0"/>
            <wp:docPr id="753472808" name="Slika 1" descr="Slika na kojoj se prikazuje tekst, snimka zaslona, Font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2808" name="Slika 1" descr="Slika na kojoj se prikazuje tekst, snimka zaslona, Font, zaslon&#10;&#10;Opis je automatski generira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5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7C64" w14:textId="36A757F0" w:rsidR="0044566E" w:rsidRPr="000E1C4C" w:rsidRDefault="006B37B2" w:rsidP="000E1C4C">
      <w:pPr>
        <w:pStyle w:val="Caption"/>
        <w:jc w:val="both"/>
        <w:rPr>
          <w:b/>
          <w:bCs/>
          <w:i w:val="0"/>
          <w:iCs w:val="0"/>
        </w:rPr>
      </w:pPr>
      <w:r w:rsidRPr="006B37B2">
        <w:rPr>
          <w:b/>
          <w:bCs/>
        </w:rPr>
        <w:t xml:space="preserve">Slika </w:t>
      </w:r>
      <w:r w:rsidRPr="006B37B2">
        <w:rPr>
          <w:b/>
          <w:bCs/>
        </w:rPr>
        <w:fldChar w:fldCharType="begin"/>
      </w:r>
      <w:r w:rsidRPr="006B37B2">
        <w:rPr>
          <w:b/>
          <w:bCs/>
        </w:rPr>
        <w:instrText xml:space="preserve"> SEQ Slika \* ARABIC </w:instrText>
      </w:r>
      <w:r w:rsidRPr="006B37B2">
        <w:rPr>
          <w:b/>
          <w:bCs/>
        </w:rPr>
        <w:fldChar w:fldCharType="separate"/>
      </w:r>
      <w:r w:rsidR="000124C0">
        <w:rPr>
          <w:b/>
          <w:bCs/>
          <w:noProof/>
        </w:rPr>
        <w:t>10</w:t>
      </w:r>
      <w:r w:rsidRPr="006B37B2">
        <w:rPr>
          <w:b/>
          <w:bCs/>
        </w:rPr>
        <w:fldChar w:fldCharType="end"/>
      </w:r>
      <w:r w:rsidRPr="006B37B2">
        <w:rPr>
          <w:b/>
          <w:bCs/>
        </w:rPr>
        <w:t>. Pomoć</w:t>
      </w:r>
      <w:r w:rsidR="0044566E">
        <w:br w:type="page"/>
      </w:r>
    </w:p>
    <w:p w14:paraId="799A303C" w14:textId="77777777" w:rsidR="002D09A8" w:rsidRPr="002D09A8" w:rsidRDefault="002D09A8" w:rsidP="008A5AC6">
      <w:pPr>
        <w:pStyle w:val="Heading2"/>
      </w:pPr>
      <w:bookmarkStart w:id="192" w:name="_Toc169489203"/>
      <w:r w:rsidRPr="002D09A8">
        <w:lastRenderedPageBreak/>
        <w:t>UML dijagram klasa</w:t>
      </w:r>
      <w:bookmarkEnd w:id="192"/>
    </w:p>
    <w:p w14:paraId="797E50C6" w14:textId="77777777" w:rsidR="00AB7D53" w:rsidRDefault="00AB7D53" w:rsidP="0044566E"/>
    <w:p w14:paraId="33C3EF38" w14:textId="4DA6EB57" w:rsidR="00311B14" w:rsidRDefault="00311B14" w:rsidP="00311B14">
      <w:r w:rsidRPr="00311B14">
        <w:rPr>
          <w:noProof/>
        </w:rPr>
        <w:drawing>
          <wp:inline distT="0" distB="0" distL="0" distR="0" wp14:anchorId="6260B9C7" wp14:editId="5363715A">
            <wp:extent cx="3996266" cy="6281596"/>
            <wp:effectExtent l="0" t="0" r="0" b="0"/>
            <wp:docPr id="406966351" name="Slika 3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6351" name="Slika 3" descr="Slika na kojoj se prikazuje crno, tam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69" cy="628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249D" w14:textId="05A26029" w:rsidR="00311B14" w:rsidRDefault="00311B14" w:rsidP="00311B14"/>
    <w:p w14:paraId="596CFD4F" w14:textId="77777777" w:rsidR="00E716BF" w:rsidRDefault="00E716BF" w:rsidP="00311B14"/>
    <w:p w14:paraId="0D6716E1" w14:textId="20E7AFEA" w:rsidR="00E716BF" w:rsidRDefault="00E716BF" w:rsidP="00D61C92">
      <w:pPr>
        <w:spacing w:line="360" w:lineRule="auto"/>
      </w:pPr>
      <w:r>
        <w:t>Klasa Organizator</w:t>
      </w:r>
    </w:p>
    <w:p w14:paraId="0ACBC6C0" w14:textId="5E33A420" w:rsidR="00E716BF" w:rsidRDefault="00E716BF" w:rsidP="00D61C92">
      <w:pPr>
        <w:spacing w:line="360" w:lineRule="auto"/>
      </w:pPr>
      <w:r>
        <w:t xml:space="preserve">Atributi: </w:t>
      </w:r>
      <w:r w:rsidR="0004755E">
        <w:t>sifra_organizatora (PK), naziv_organizatora, kontakt_organizatora, lokacija_organizatora</w:t>
      </w:r>
    </w:p>
    <w:p w14:paraId="0129C178" w14:textId="128D1129" w:rsidR="0004755E" w:rsidRPr="00311B14" w:rsidRDefault="0004755E" w:rsidP="00D61C92">
      <w:pPr>
        <w:spacing w:line="360" w:lineRule="auto"/>
      </w:pPr>
      <w:r>
        <w:t xml:space="preserve">Veze: </w:t>
      </w:r>
      <w:r w:rsidR="00D61C92">
        <w:t>jedan organizator može imati više računa</w:t>
      </w:r>
    </w:p>
    <w:p w14:paraId="48AA3B0E" w14:textId="21F9FDA8" w:rsidR="0044566E" w:rsidRPr="0044566E" w:rsidRDefault="0044566E" w:rsidP="0044566E"/>
    <w:p w14:paraId="5187B32D" w14:textId="55D9C1D1" w:rsidR="00D61C92" w:rsidRDefault="00D61C92" w:rsidP="00D61C92">
      <w:pPr>
        <w:spacing w:line="360" w:lineRule="auto"/>
      </w:pPr>
      <w:r>
        <w:t>Klasa Izvođač</w:t>
      </w:r>
    </w:p>
    <w:p w14:paraId="5DF1B6F0" w14:textId="0353EC80" w:rsidR="00D61C92" w:rsidRDefault="00D61C92" w:rsidP="00D61C92">
      <w:pPr>
        <w:spacing w:line="360" w:lineRule="auto"/>
      </w:pPr>
      <w:r>
        <w:t>Atributi: sifra_izvodaca (PK), ime_izvodaca, prezime_izvodaca, umjetnickoIme_izvodaca</w:t>
      </w:r>
      <w:r w:rsidR="0039095E">
        <w:t>, kontakt_izvodaca</w:t>
      </w:r>
    </w:p>
    <w:p w14:paraId="1D03FD1E" w14:textId="3763D787" w:rsidR="00D61C92" w:rsidRDefault="00D61C92" w:rsidP="00D61C92">
      <w:pPr>
        <w:spacing w:line="360" w:lineRule="auto"/>
      </w:pPr>
      <w:r>
        <w:lastRenderedPageBreak/>
        <w:t xml:space="preserve">Veze: jedan </w:t>
      </w:r>
      <w:r w:rsidR="0039095E">
        <w:t>izvođač može imati više nastupa</w:t>
      </w:r>
    </w:p>
    <w:p w14:paraId="7991F68F" w14:textId="77777777" w:rsidR="0039095E" w:rsidRDefault="0039095E" w:rsidP="00D61C92">
      <w:pPr>
        <w:spacing w:line="360" w:lineRule="auto"/>
      </w:pPr>
    </w:p>
    <w:p w14:paraId="182E9CD4" w14:textId="34A840B1" w:rsidR="0039095E" w:rsidRDefault="0039095E" w:rsidP="0039095E">
      <w:pPr>
        <w:spacing w:line="360" w:lineRule="auto"/>
      </w:pPr>
      <w:r>
        <w:t>Klasa Račun</w:t>
      </w:r>
    </w:p>
    <w:p w14:paraId="4F43246A" w14:textId="4BBCE185" w:rsidR="0039095E" w:rsidRDefault="0039095E" w:rsidP="0039095E">
      <w:pPr>
        <w:spacing w:line="360" w:lineRule="auto"/>
      </w:pPr>
      <w:r>
        <w:t xml:space="preserve">Atributi: sifra_racuna(PK), datum_racuna, iznos_racuna, </w:t>
      </w:r>
      <w:r w:rsidR="003705C7">
        <w:t>sifra_organizatora (FK1), sifra_nastupa (FK2)</w:t>
      </w:r>
    </w:p>
    <w:p w14:paraId="5DD8E793" w14:textId="3D39A27A" w:rsidR="0039095E" w:rsidRDefault="0039095E" w:rsidP="0039095E">
      <w:pPr>
        <w:spacing w:line="360" w:lineRule="auto"/>
      </w:pPr>
      <w:r>
        <w:t xml:space="preserve">Veze: jedan </w:t>
      </w:r>
      <w:r w:rsidR="009F30F3">
        <w:t>račun može biti vezan za jednog organizatora, jedan račun može biti vezan za jedan nastup</w:t>
      </w:r>
    </w:p>
    <w:p w14:paraId="107F4B9F" w14:textId="77777777" w:rsidR="009F30F3" w:rsidRDefault="009F30F3" w:rsidP="0039095E">
      <w:pPr>
        <w:spacing w:line="360" w:lineRule="auto"/>
      </w:pPr>
    </w:p>
    <w:p w14:paraId="4A75C77E" w14:textId="1427609C" w:rsidR="009F30F3" w:rsidRDefault="009F30F3" w:rsidP="009F30F3">
      <w:pPr>
        <w:spacing w:line="360" w:lineRule="auto"/>
      </w:pPr>
      <w:r>
        <w:t>Klasa Nastup</w:t>
      </w:r>
    </w:p>
    <w:p w14:paraId="2372F741" w14:textId="3C0AB1F6" w:rsidR="009F30F3" w:rsidRDefault="009F30F3" w:rsidP="009F30F3">
      <w:pPr>
        <w:spacing w:line="360" w:lineRule="auto"/>
      </w:pPr>
      <w:r>
        <w:t>Atributi: sifra_nastupa (PK), datum_nastupa, mjesto_nastupa, sifra_izvodaca (FK1)</w:t>
      </w:r>
    </w:p>
    <w:p w14:paraId="7B04FA47" w14:textId="38513CDD" w:rsidR="00237A51" w:rsidRDefault="009F30F3" w:rsidP="00E70A07">
      <w:pPr>
        <w:spacing w:line="360" w:lineRule="auto"/>
      </w:pPr>
      <w:r>
        <w:t>Veze: jedan nastup je vezan za jednog izvođača</w:t>
      </w:r>
    </w:p>
    <w:p w14:paraId="59F6EA33" w14:textId="77777777" w:rsidR="00AB7D53" w:rsidRPr="002D09A8" w:rsidRDefault="00AB7D53" w:rsidP="00AB7D53">
      <w:pPr>
        <w:pStyle w:val="Heading2"/>
      </w:pPr>
      <w:bookmarkStart w:id="193" w:name="_Toc169489204"/>
      <w:r>
        <w:t>API pristupne točke</w:t>
      </w:r>
      <w:bookmarkEnd w:id="193"/>
      <w:r>
        <w:t xml:space="preserve"> </w:t>
      </w:r>
    </w:p>
    <w:p w14:paraId="568C698B" w14:textId="77777777" w:rsidR="002D09A8" w:rsidRDefault="002D09A8" w:rsidP="002D09A8">
      <w:pPr>
        <w:pStyle w:val="BodyText"/>
      </w:pPr>
    </w:p>
    <w:p w14:paraId="413D2F6C" w14:textId="334D5022" w:rsidR="0EEAE6D7" w:rsidRDefault="0EEAE6D7" w:rsidP="005959B7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41CEAF32">
        <w:rPr>
          <w:rFonts w:eastAsia="Times New Roman" w:cs="Times New Roman"/>
          <w:color w:val="000000" w:themeColor="text1"/>
        </w:rPr>
        <w:t xml:space="preserve">U programskom kodu koristi se HTTP zahtjev GET. Radi se o metodi koja pristiže zahtjevom (request) i služi za čitanje podataka. S GET metodom se poziva neimenovana callback funkcija s parametrima request i response. Metoda app.get definirat će rutu '/music koja će obrađivati HTTP GET zahtjeve. Ruta je definirana kao </w:t>
      </w:r>
      <w:r w:rsidR="296567B3" w:rsidRPr="41CEAF32">
        <w:rPr>
          <w:rFonts w:eastAsia="Times New Roman" w:cs="Times New Roman"/>
          <w:color w:val="000000" w:themeColor="text1"/>
        </w:rPr>
        <w:t>asinkrona</w:t>
      </w:r>
      <w:r w:rsidRPr="41CEAF32">
        <w:rPr>
          <w:rFonts w:eastAsia="Times New Roman" w:cs="Times New Roman"/>
          <w:color w:val="000000" w:themeColor="text1"/>
        </w:rPr>
        <w:t xml:space="preserve"> funkcija i kao takva veže se uz funkciju await. Await se stavlja ispred funkcije koja čeka promise objekt i koristi se unutar async funkcije. Await zajendo s axios.get omogućuje asinkrono slanje HTTP GET zahtjeva prema vanjskom API-ju. Odgovor koji se vraća klijentu je niz objekata koji su dobiveni parsiranjem CSV datoteke što se postiže pipe funkcijom. </w:t>
      </w:r>
    </w:p>
    <w:p w14:paraId="4BCB16BE" w14:textId="44DA4FFA" w:rsidR="0EEAE6D7" w:rsidRDefault="0EEAE6D7" w:rsidP="005959B7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41CEAF32">
        <w:rPr>
          <w:rFonts w:eastAsia="Times New Roman" w:cs="Times New Roman"/>
          <w:color w:val="000000" w:themeColor="text1"/>
        </w:rPr>
        <w:t xml:space="preserve">Greške koje se dogode tijekom slanja zahtjeva hvataju se u try catch bloku. Ako se dogodi greška, vraća odgovor s HTTP statusom 500 i porukom „Došlo je do greške pri dohvaćanju servera ili obrade datoteke“. </w:t>
      </w:r>
    </w:p>
    <w:p w14:paraId="1C81E1CA" w14:textId="7107A983" w:rsidR="0EEAE6D7" w:rsidRDefault="0EEAE6D7" w:rsidP="005959B7">
      <w:pPr>
        <w:spacing w:after="120" w:line="360" w:lineRule="auto"/>
        <w:jc w:val="both"/>
        <w:rPr>
          <w:rFonts w:eastAsia="Times New Roman" w:cs="Times New Roman"/>
          <w:lang w:val="hr"/>
        </w:rPr>
      </w:pPr>
      <w:r w:rsidRPr="41CEAF32">
        <w:rPr>
          <w:rFonts w:eastAsia="Times New Roman" w:cs="Times New Roman"/>
          <w:lang w:val="hr"/>
        </w:rPr>
        <w:t>API vraća podatke iz csv datoteke koja se nalazi na vanjskom serveru, koristeći express za obradu HTTP zahtjeva, axios za slanje zahtjeva prema vanjskom API-ju te csv-parser za parsiranje csv datoteka.</w:t>
      </w:r>
      <w:r w:rsidR="0E999C8D" w:rsidRPr="41CEAF32">
        <w:rPr>
          <w:rFonts w:eastAsia="Times New Roman" w:cs="Times New Roman"/>
          <w:lang w:val="hr"/>
        </w:rPr>
        <w:t xml:space="preserve"> Testiranje API-ja napravljeno je dohvaćanjem podataka s weba i preusmjeravanjem na web stranicu. Dohvaćeni podaci su u csv-u.</w:t>
      </w:r>
    </w:p>
    <w:p w14:paraId="4E730AC3" w14:textId="5E2249E3" w:rsidR="0E999C8D" w:rsidRDefault="0E999C8D" w:rsidP="005959B7">
      <w:pPr>
        <w:spacing w:after="120" w:line="360" w:lineRule="auto"/>
        <w:jc w:val="both"/>
      </w:pPr>
      <w:r w:rsidRPr="41CEAF32">
        <w:rPr>
          <w:rFonts w:eastAsia="Times New Roman" w:cs="Times New Roman"/>
          <w:lang w:val="hr"/>
        </w:rPr>
        <w:t>Unutar programskog koda greške koje se dogode tijekom slanja zahtjeva hvataju se u try catch bloku. Ako se dogodi greška, vraća odgovor s HTTP statusom 500 i porukom „Došlo je do greške pri dohvaćanju servera ili obrade datoteke“.</w:t>
      </w:r>
    </w:p>
    <w:p w14:paraId="16856538" w14:textId="10B5CC34" w:rsidR="0E999C8D" w:rsidRDefault="0E999C8D" w:rsidP="005959B7">
      <w:pPr>
        <w:spacing w:after="120" w:line="360" w:lineRule="auto"/>
        <w:jc w:val="both"/>
      </w:pPr>
      <w:r w:rsidRPr="41CEAF32">
        <w:rPr>
          <w:rFonts w:eastAsia="Times New Roman" w:cs="Times New Roman"/>
          <w:lang w:val="hr"/>
        </w:rPr>
        <w:t xml:space="preserve">Moguće greške su: u dohvatu podataka u slučaju da vanjski API ne odgovori ili ne vrati grešku. To </w:t>
      </w:r>
      <w:r w:rsidRPr="41CEAF32">
        <w:rPr>
          <w:rFonts w:eastAsia="Times New Roman" w:cs="Times New Roman"/>
          <w:lang w:val="hr"/>
        </w:rPr>
        <w:lastRenderedPageBreak/>
        <w:t>se rješava try catch blokom. Greška se može javiti i u parsiranju podataka što je moguće riješiti dodatnom provjerom i obradom podataka. Također, greška može biti i nedostatak obrade URL-a ako korisnik posjeti URL koji nije definiran. Tada mi se pojavila poruka o pogrešci (404).</w:t>
      </w:r>
    </w:p>
    <w:p w14:paraId="01824D15" w14:textId="63C15DE8" w:rsidR="41CEAF32" w:rsidRDefault="41CEAF32" w:rsidP="41CEAF32">
      <w:pPr>
        <w:pStyle w:val="BodyText"/>
        <w:rPr>
          <w:color w:val="FF0000"/>
        </w:rPr>
      </w:pPr>
    </w:p>
    <w:p w14:paraId="1A939487" w14:textId="77777777" w:rsidR="008A5AC6" w:rsidRDefault="008A5AC6" w:rsidP="002D09A8">
      <w:pPr>
        <w:pStyle w:val="BodyText"/>
      </w:pPr>
    </w:p>
    <w:p w14:paraId="6AA258D8" w14:textId="77777777" w:rsidR="008A5AC6" w:rsidRDefault="008A5AC6" w:rsidP="002D09A8">
      <w:pPr>
        <w:pStyle w:val="BodyText"/>
      </w:pPr>
    </w:p>
    <w:p w14:paraId="6FFBD3EC" w14:textId="77777777" w:rsidR="008A5AC6" w:rsidRDefault="008A5AC6" w:rsidP="002D09A8">
      <w:pPr>
        <w:pStyle w:val="BodyText"/>
      </w:pPr>
    </w:p>
    <w:p w14:paraId="30DCCCAD" w14:textId="77777777" w:rsidR="008A5AC6" w:rsidRDefault="008A5AC6" w:rsidP="002D09A8">
      <w:pPr>
        <w:pStyle w:val="BodyText"/>
      </w:pPr>
    </w:p>
    <w:p w14:paraId="36AF6883" w14:textId="77777777" w:rsidR="008A5AC6" w:rsidRDefault="008A5AC6" w:rsidP="002D09A8">
      <w:pPr>
        <w:pStyle w:val="BodyText"/>
      </w:pPr>
    </w:p>
    <w:p w14:paraId="54C529ED" w14:textId="77777777" w:rsidR="008A5AC6" w:rsidRDefault="008A5AC6" w:rsidP="002D09A8">
      <w:pPr>
        <w:pStyle w:val="BodyText"/>
      </w:pPr>
    </w:p>
    <w:p w14:paraId="1C0157D6" w14:textId="77777777" w:rsidR="008A5AC6" w:rsidRDefault="008A5AC6" w:rsidP="002D09A8">
      <w:pPr>
        <w:pStyle w:val="BodyText"/>
      </w:pPr>
    </w:p>
    <w:p w14:paraId="3691E7B2" w14:textId="77777777" w:rsidR="008A5AC6" w:rsidRDefault="008A5AC6" w:rsidP="002D09A8">
      <w:pPr>
        <w:pStyle w:val="BodyText"/>
      </w:pPr>
    </w:p>
    <w:p w14:paraId="526770CE" w14:textId="77777777" w:rsidR="008A5AC6" w:rsidRDefault="008A5AC6" w:rsidP="002D09A8">
      <w:pPr>
        <w:pStyle w:val="BodyText"/>
      </w:pPr>
    </w:p>
    <w:p w14:paraId="7CBEED82" w14:textId="77777777" w:rsidR="008A5AC6" w:rsidRDefault="008A5AC6" w:rsidP="002D09A8">
      <w:pPr>
        <w:pStyle w:val="BodyText"/>
      </w:pPr>
    </w:p>
    <w:p w14:paraId="6E36661F" w14:textId="77777777" w:rsidR="008A5AC6" w:rsidRDefault="008A5AC6" w:rsidP="002D09A8">
      <w:pPr>
        <w:pStyle w:val="BodyText"/>
      </w:pPr>
    </w:p>
    <w:p w14:paraId="38645DC7" w14:textId="77777777" w:rsidR="008A5AC6" w:rsidRDefault="008A5AC6" w:rsidP="002D09A8">
      <w:pPr>
        <w:pStyle w:val="BodyText"/>
      </w:pPr>
    </w:p>
    <w:p w14:paraId="135E58C4" w14:textId="77777777" w:rsidR="008A5AC6" w:rsidRDefault="008A5AC6" w:rsidP="002D09A8">
      <w:pPr>
        <w:pStyle w:val="BodyText"/>
      </w:pPr>
    </w:p>
    <w:p w14:paraId="62EBF9A1" w14:textId="77777777" w:rsidR="008A5AC6" w:rsidRDefault="008A5AC6" w:rsidP="002D09A8">
      <w:pPr>
        <w:pStyle w:val="BodyText"/>
      </w:pPr>
    </w:p>
    <w:p w14:paraId="0C6C2CD5" w14:textId="77777777" w:rsidR="008A5AC6" w:rsidRDefault="008A5AC6" w:rsidP="002D09A8">
      <w:pPr>
        <w:pStyle w:val="BodyText"/>
      </w:pPr>
    </w:p>
    <w:p w14:paraId="709E88E4" w14:textId="77777777" w:rsidR="008A5AC6" w:rsidRDefault="008A5AC6" w:rsidP="002D09A8">
      <w:pPr>
        <w:pStyle w:val="BodyText"/>
      </w:pPr>
    </w:p>
    <w:p w14:paraId="508C98E9" w14:textId="77777777" w:rsidR="008A5AC6" w:rsidRDefault="008A5AC6" w:rsidP="002D09A8">
      <w:pPr>
        <w:pStyle w:val="BodyText"/>
      </w:pPr>
    </w:p>
    <w:p w14:paraId="779F8E76" w14:textId="77777777" w:rsidR="008A5AC6" w:rsidRDefault="008A5AC6" w:rsidP="002D09A8">
      <w:pPr>
        <w:pStyle w:val="BodyText"/>
      </w:pPr>
    </w:p>
    <w:p w14:paraId="7818863E" w14:textId="77777777" w:rsidR="008A5AC6" w:rsidRDefault="008A5AC6" w:rsidP="002D09A8">
      <w:pPr>
        <w:pStyle w:val="BodyText"/>
      </w:pPr>
    </w:p>
    <w:p w14:paraId="44F69B9A" w14:textId="77777777" w:rsidR="008A5AC6" w:rsidRDefault="008A5AC6" w:rsidP="002D09A8">
      <w:pPr>
        <w:pStyle w:val="BodyText"/>
      </w:pPr>
    </w:p>
    <w:p w14:paraId="5F07D11E" w14:textId="77777777" w:rsidR="008A5AC6" w:rsidRDefault="008A5AC6" w:rsidP="002D09A8">
      <w:pPr>
        <w:pStyle w:val="BodyText"/>
      </w:pPr>
    </w:p>
    <w:p w14:paraId="41508A3C" w14:textId="77777777" w:rsidR="008A5AC6" w:rsidRDefault="008A5AC6" w:rsidP="002D09A8">
      <w:pPr>
        <w:pStyle w:val="BodyText"/>
      </w:pPr>
    </w:p>
    <w:p w14:paraId="14925373" w14:textId="77777777" w:rsidR="00037B4E" w:rsidRDefault="00037B4E">
      <w:pPr>
        <w:pStyle w:val="Heading1"/>
        <w:pageBreakBefore/>
      </w:pPr>
      <w:bookmarkStart w:id="194" w:name="_Toc169489205"/>
      <w:r>
        <w:lastRenderedPageBreak/>
        <w:t>Implementacija sustava</w:t>
      </w:r>
      <w:bookmarkEnd w:id="194"/>
    </w:p>
    <w:p w14:paraId="44B7AD61" w14:textId="77777777" w:rsidR="00037B4E" w:rsidRDefault="008A5AC6">
      <w:pPr>
        <w:pStyle w:val="Heading2"/>
      </w:pPr>
      <w:bookmarkStart w:id="195" w:name="_Toc169489206"/>
      <w:r>
        <w:t>Primjeri s</w:t>
      </w:r>
      <w:r w:rsidR="00037B4E">
        <w:t>pajanje na bazu</w:t>
      </w:r>
      <w:bookmarkEnd w:id="195"/>
    </w:p>
    <w:p w14:paraId="6F8BD81B" w14:textId="77777777" w:rsidR="008A5AC6" w:rsidRDefault="008A5AC6" w:rsidP="008A5AC6">
      <w:pPr>
        <w:pStyle w:val="BodyText"/>
      </w:pPr>
    </w:p>
    <w:p w14:paraId="54D9E129" w14:textId="69D219E7" w:rsidR="00A161BD" w:rsidRDefault="00A161BD" w:rsidP="004A5391">
      <w:pPr>
        <w:pStyle w:val="BodyText"/>
        <w:spacing w:line="360" w:lineRule="auto"/>
        <w:jc w:val="both"/>
      </w:pPr>
      <w:r>
        <w:t>Primjeri spajanja na bazu su vidljivi u skoro svim prozorima, bilo da se radi o unosu podataka u bazu ili prikaza podataka iz baze.</w:t>
      </w:r>
    </w:p>
    <w:p w14:paraId="60E43B7E" w14:textId="323DA740" w:rsidR="00A161BD" w:rsidRPr="004A5391" w:rsidRDefault="0019482E" w:rsidP="004A5391">
      <w:pPr>
        <w:pStyle w:val="BodyText"/>
        <w:spacing w:line="360" w:lineRule="auto"/>
        <w:jc w:val="both"/>
        <w:rPr>
          <w:b/>
          <w:bCs/>
        </w:rPr>
      </w:pPr>
      <w:r w:rsidRPr="004A5391">
        <w:rPr>
          <w:b/>
          <w:bCs/>
        </w:rPr>
        <w:t>Prikaz unosa podataka u bazu – ORGANIZATOR</w:t>
      </w:r>
    </w:p>
    <w:p w14:paraId="666CFE2C" w14:textId="77777777" w:rsidR="004A5391" w:rsidRDefault="004A5391" w:rsidP="004A5391">
      <w:pPr>
        <w:pStyle w:val="BodyText"/>
        <w:keepNext/>
      </w:pPr>
      <w:r w:rsidRPr="004A5391">
        <w:rPr>
          <w:noProof/>
        </w:rPr>
        <w:drawing>
          <wp:inline distT="0" distB="0" distL="0" distR="0" wp14:anchorId="3E134CE5" wp14:editId="7F38B646">
            <wp:extent cx="4168501" cy="2766300"/>
            <wp:effectExtent l="0" t="0" r="3810" b="0"/>
            <wp:docPr id="1375966849" name="Slika 1" descr="Slika na kojoj se prikazuje tekst, snimka zaslona, zaslon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6849" name="Slika 1" descr="Slika na kojoj se prikazuje tekst, snimka zaslona, zaslon, broj&#10;&#10;Opis je automatski generira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82F0" w14:textId="6965DCCA" w:rsidR="0019482E" w:rsidRDefault="004A5391" w:rsidP="004A5391">
      <w:pPr>
        <w:pStyle w:val="Caption"/>
        <w:rPr>
          <w:b/>
          <w:bCs/>
        </w:rPr>
      </w:pPr>
      <w:r w:rsidRPr="004A5391">
        <w:rPr>
          <w:b/>
          <w:bCs/>
        </w:rPr>
        <w:t xml:space="preserve">Slika </w:t>
      </w:r>
      <w:r w:rsidRPr="004A5391">
        <w:rPr>
          <w:b/>
          <w:bCs/>
        </w:rPr>
        <w:fldChar w:fldCharType="begin"/>
      </w:r>
      <w:r w:rsidRPr="004A5391">
        <w:rPr>
          <w:b/>
          <w:bCs/>
        </w:rPr>
        <w:instrText xml:space="preserve"> SEQ Slika \* ARABIC </w:instrText>
      </w:r>
      <w:r w:rsidRPr="004A5391">
        <w:rPr>
          <w:b/>
          <w:bCs/>
        </w:rPr>
        <w:fldChar w:fldCharType="separate"/>
      </w:r>
      <w:r w:rsidR="000124C0">
        <w:rPr>
          <w:b/>
          <w:bCs/>
          <w:noProof/>
        </w:rPr>
        <w:t>11</w:t>
      </w:r>
      <w:r w:rsidRPr="004A5391">
        <w:rPr>
          <w:b/>
          <w:bCs/>
        </w:rPr>
        <w:fldChar w:fldCharType="end"/>
      </w:r>
      <w:r w:rsidRPr="004A5391">
        <w:rPr>
          <w:b/>
          <w:bCs/>
        </w:rPr>
        <w:t>. Prikaz unosa u bazu: Organizator</w:t>
      </w:r>
    </w:p>
    <w:p w14:paraId="40B44C64" w14:textId="77777777" w:rsidR="004A5391" w:rsidRDefault="004A5391" w:rsidP="004A5391">
      <w:pPr>
        <w:pStyle w:val="Caption"/>
        <w:rPr>
          <w:b/>
          <w:bCs/>
        </w:rPr>
      </w:pPr>
    </w:p>
    <w:p w14:paraId="4798A15F" w14:textId="77777777" w:rsidR="003378B9" w:rsidRDefault="003378B9" w:rsidP="003378B9">
      <w:pPr>
        <w:pStyle w:val="Caption"/>
        <w:keepNext/>
      </w:pPr>
      <w:r w:rsidRPr="003378B9">
        <w:rPr>
          <w:b/>
          <w:bCs/>
          <w:noProof/>
        </w:rPr>
        <w:drawing>
          <wp:inline distT="0" distB="0" distL="0" distR="0" wp14:anchorId="71FEAB63" wp14:editId="1B3DBAE2">
            <wp:extent cx="5257800" cy="1911927"/>
            <wp:effectExtent l="0" t="0" r="0" b="0"/>
            <wp:docPr id="1986049274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9274" name="Slika 1" descr="Slika na kojoj se prikazuje tekst, snimka zaslona, Font, broj&#10;&#10;Opis je automatski generiran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641" cy="19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DAE0" w14:textId="1043FBDE" w:rsidR="004A5391" w:rsidRPr="003378B9" w:rsidRDefault="003378B9" w:rsidP="003378B9">
      <w:pPr>
        <w:pStyle w:val="Caption"/>
        <w:rPr>
          <w:b/>
          <w:bCs/>
        </w:rPr>
      </w:pPr>
      <w:r w:rsidRPr="003378B9">
        <w:rPr>
          <w:b/>
          <w:bCs/>
        </w:rPr>
        <w:t xml:space="preserve">Slika </w:t>
      </w:r>
      <w:r w:rsidRPr="003378B9">
        <w:rPr>
          <w:b/>
          <w:bCs/>
        </w:rPr>
        <w:fldChar w:fldCharType="begin"/>
      </w:r>
      <w:r w:rsidRPr="003378B9">
        <w:rPr>
          <w:b/>
          <w:bCs/>
        </w:rPr>
        <w:instrText xml:space="preserve"> SEQ Slika \* ARABIC </w:instrText>
      </w:r>
      <w:r w:rsidRPr="003378B9">
        <w:rPr>
          <w:b/>
          <w:bCs/>
        </w:rPr>
        <w:fldChar w:fldCharType="separate"/>
      </w:r>
      <w:r w:rsidR="000124C0">
        <w:rPr>
          <w:b/>
          <w:bCs/>
          <w:noProof/>
        </w:rPr>
        <w:t>12</w:t>
      </w:r>
      <w:r w:rsidRPr="003378B9">
        <w:rPr>
          <w:b/>
          <w:bCs/>
        </w:rPr>
        <w:fldChar w:fldCharType="end"/>
      </w:r>
      <w:r w:rsidRPr="003378B9">
        <w:rPr>
          <w:b/>
          <w:bCs/>
        </w:rPr>
        <w:t>. Prikaz u bazi podataka: Organizator</w:t>
      </w:r>
    </w:p>
    <w:p w14:paraId="2613E9C1" w14:textId="77777777" w:rsidR="007C5183" w:rsidRDefault="007C5183" w:rsidP="008A5AC6">
      <w:pPr>
        <w:pStyle w:val="BodyText"/>
      </w:pPr>
    </w:p>
    <w:p w14:paraId="51A08328" w14:textId="77777777" w:rsidR="006A4480" w:rsidRDefault="006A4480" w:rsidP="008A5AC6">
      <w:pPr>
        <w:pStyle w:val="BodyText"/>
      </w:pPr>
    </w:p>
    <w:p w14:paraId="3858B996" w14:textId="77777777" w:rsidR="00E63C65" w:rsidRDefault="00E63C65" w:rsidP="008A5AC6">
      <w:pPr>
        <w:pStyle w:val="BodyText"/>
      </w:pPr>
    </w:p>
    <w:p w14:paraId="7777D826" w14:textId="77777777" w:rsidR="00E63C65" w:rsidRDefault="00E63C65" w:rsidP="008A5AC6">
      <w:pPr>
        <w:pStyle w:val="BodyText"/>
      </w:pPr>
    </w:p>
    <w:p w14:paraId="722E31E0" w14:textId="77777777" w:rsidR="00E63C65" w:rsidRDefault="00E63C65" w:rsidP="008A5AC6">
      <w:pPr>
        <w:pStyle w:val="BodyText"/>
      </w:pPr>
    </w:p>
    <w:p w14:paraId="409D509B" w14:textId="007826DE" w:rsidR="00E63C65" w:rsidRDefault="00E63C65" w:rsidP="00E63C65">
      <w:pPr>
        <w:pStyle w:val="BodyText"/>
        <w:spacing w:line="360" w:lineRule="auto"/>
        <w:jc w:val="both"/>
        <w:rPr>
          <w:b/>
          <w:bCs/>
        </w:rPr>
      </w:pPr>
      <w:r w:rsidRPr="004A5391">
        <w:rPr>
          <w:b/>
          <w:bCs/>
        </w:rPr>
        <w:lastRenderedPageBreak/>
        <w:t xml:space="preserve">Prikaz unosa podataka u bazu – </w:t>
      </w:r>
      <w:r>
        <w:rPr>
          <w:b/>
          <w:bCs/>
        </w:rPr>
        <w:t>IZVOĐAČ</w:t>
      </w:r>
    </w:p>
    <w:p w14:paraId="4FEEF22E" w14:textId="77777777" w:rsidR="00041E55" w:rsidRDefault="00041E55" w:rsidP="00041E55">
      <w:pPr>
        <w:pStyle w:val="BodyText"/>
        <w:keepNext/>
        <w:spacing w:line="360" w:lineRule="auto"/>
        <w:jc w:val="both"/>
      </w:pPr>
      <w:r w:rsidRPr="00041E55">
        <w:rPr>
          <w:b/>
          <w:bCs/>
          <w:noProof/>
        </w:rPr>
        <w:drawing>
          <wp:inline distT="0" distB="0" distL="0" distR="0" wp14:anchorId="6B2735A1" wp14:editId="5FE9B990">
            <wp:extent cx="3454400" cy="2326303"/>
            <wp:effectExtent l="0" t="0" r="0" b="0"/>
            <wp:docPr id="2119992131" name="Slika 1" descr="Slika na kojoj se prikazuje tekst, snimka zaslona, zaslon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2131" name="Slika 1" descr="Slika na kojoj se prikazuje tekst, snimka zaslona, zaslon, Font&#10;&#10;Opis je automatski generira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8238" cy="23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3892" w14:textId="08924B5C" w:rsidR="00041E55" w:rsidRDefault="00041E55" w:rsidP="00041E55">
      <w:pPr>
        <w:pStyle w:val="Caption"/>
        <w:jc w:val="both"/>
        <w:rPr>
          <w:b/>
          <w:bCs/>
        </w:rPr>
      </w:pPr>
      <w:r w:rsidRPr="00041E55">
        <w:rPr>
          <w:b/>
          <w:bCs/>
        </w:rPr>
        <w:t xml:space="preserve">Slika </w:t>
      </w:r>
      <w:r w:rsidRPr="00041E55">
        <w:rPr>
          <w:b/>
          <w:bCs/>
        </w:rPr>
        <w:fldChar w:fldCharType="begin"/>
      </w:r>
      <w:r w:rsidRPr="00041E55">
        <w:rPr>
          <w:b/>
          <w:bCs/>
        </w:rPr>
        <w:instrText xml:space="preserve"> SEQ Slika \* ARABIC </w:instrText>
      </w:r>
      <w:r w:rsidRPr="00041E55">
        <w:rPr>
          <w:b/>
          <w:bCs/>
        </w:rPr>
        <w:fldChar w:fldCharType="separate"/>
      </w:r>
      <w:r w:rsidR="000124C0">
        <w:rPr>
          <w:b/>
          <w:bCs/>
          <w:noProof/>
        </w:rPr>
        <w:t>13</w:t>
      </w:r>
      <w:r w:rsidRPr="00041E55">
        <w:rPr>
          <w:b/>
          <w:bCs/>
        </w:rPr>
        <w:fldChar w:fldCharType="end"/>
      </w:r>
      <w:r w:rsidRPr="00041E55">
        <w:rPr>
          <w:b/>
          <w:bCs/>
        </w:rPr>
        <w:t>. Prikaz unosa u bazu: Izvođač</w:t>
      </w:r>
    </w:p>
    <w:p w14:paraId="52FE15AB" w14:textId="77777777" w:rsidR="00041E55" w:rsidRDefault="00041E55" w:rsidP="00041E55">
      <w:pPr>
        <w:pStyle w:val="Caption"/>
        <w:jc w:val="both"/>
        <w:rPr>
          <w:b/>
          <w:bCs/>
        </w:rPr>
      </w:pPr>
    </w:p>
    <w:p w14:paraId="0B4E189D" w14:textId="77777777" w:rsidR="005A4058" w:rsidRDefault="005A4058" w:rsidP="005A4058">
      <w:pPr>
        <w:pStyle w:val="Caption"/>
        <w:keepNext/>
        <w:jc w:val="both"/>
      </w:pPr>
      <w:r w:rsidRPr="005A4058">
        <w:rPr>
          <w:b/>
          <w:bCs/>
          <w:noProof/>
        </w:rPr>
        <w:drawing>
          <wp:inline distT="0" distB="0" distL="0" distR="0" wp14:anchorId="61B2397C" wp14:editId="233620DC">
            <wp:extent cx="4792133" cy="2079835"/>
            <wp:effectExtent l="0" t="0" r="8890" b="0"/>
            <wp:docPr id="811505799" name="Slika 1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5799" name="Slika 1" descr="Slika na kojoj se prikazuje tekst, snimka zaslona, broj, Font&#10;&#10;Opis je automatski generira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9296" cy="20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9F7D" w14:textId="186E70B7" w:rsidR="00041E55" w:rsidRPr="005A4058" w:rsidRDefault="005A4058" w:rsidP="005A4058">
      <w:pPr>
        <w:pStyle w:val="Caption"/>
        <w:jc w:val="both"/>
        <w:rPr>
          <w:b/>
          <w:bCs/>
        </w:rPr>
      </w:pPr>
      <w:r w:rsidRPr="005A4058">
        <w:rPr>
          <w:b/>
          <w:bCs/>
        </w:rPr>
        <w:t xml:space="preserve">Slika </w:t>
      </w:r>
      <w:r w:rsidRPr="005A4058">
        <w:rPr>
          <w:b/>
          <w:bCs/>
        </w:rPr>
        <w:fldChar w:fldCharType="begin"/>
      </w:r>
      <w:r w:rsidRPr="005A4058">
        <w:rPr>
          <w:b/>
          <w:bCs/>
        </w:rPr>
        <w:instrText xml:space="preserve"> SEQ Slika \* ARABIC </w:instrText>
      </w:r>
      <w:r w:rsidRPr="005A4058">
        <w:rPr>
          <w:b/>
          <w:bCs/>
        </w:rPr>
        <w:fldChar w:fldCharType="separate"/>
      </w:r>
      <w:r w:rsidR="000124C0">
        <w:rPr>
          <w:b/>
          <w:bCs/>
          <w:noProof/>
        </w:rPr>
        <w:t>14</w:t>
      </w:r>
      <w:r w:rsidRPr="005A4058">
        <w:rPr>
          <w:b/>
          <w:bCs/>
        </w:rPr>
        <w:fldChar w:fldCharType="end"/>
      </w:r>
      <w:r w:rsidRPr="005A4058">
        <w:rPr>
          <w:b/>
          <w:bCs/>
        </w:rPr>
        <w:t>. Prikaz u baz</w:t>
      </w:r>
      <w:r w:rsidR="00F509A6">
        <w:rPr>
          <w:b/>
          <w:bCs/>
        </w:rPr>
        <w:t>i</w:t>
      </w:r>
      <w:r w:rsidRPr="005A4058">
        <w:rPr>
          <w:b/>
          <w:bCs/>
        </w:rPr>
        <w:t xml:space="preserve"> podataka: Izvođač</w:t>
      </w:r>
    </w:p>
    <w:p w14:paraId="687C6DE0" w14:textId="77777777" w:rsidR="007C5183" w:rsidRDefault="007C5183" w:rsidP="008A5AC6">
      <w:pPr>
        <w:pStyle w:val="BodyText"/>
      </w:pPr>
    </w:p>
    <w:p w14:paraId="6D9B4B8A" w14:textId="7CE1A229" w:rsidR="00CB7105" w:rsidRDefault="00CB7105" w:rsidP="008A5AC6">
      <w:pPr>
        <w:pStyle w:val="BodyText"/>
        <w:rPr>
          <w:b/>
          <w:bCs/>
        </w:rPr>
      </w:pPr>
      <w:r w:rsidRPr="00CB7105">
        <w:rPr>
          <w:b/>
          <w:bCs/>
        </w:rPr>
        <w:t xml:space="preserve">Prikaz unosa u bazu podataka – NASTUP </w:t>
      </w:r>
    </w:p>
    <w:p w14:paraId="61740014" w14:textId="77777777" w:rsidR="00274341" w:rsidRDefault="00274341" w:rsidP="00274341">
      <w:pPr>
        <w:pStyle w:val="BodyText"/>
        <w:keepNext/>
      </w:pPr>
      <w:r w:rsidRPr="00274341">
        <w:rPr>
          <w:b/>
          <w:bCs/>
          <w:noProof/>
        </w:rPr>
        <w:drawing>
          <wp:inline distT="0" distB="0" distL="0" distR="0" wp14:anchorId="105FF7BB" wp14:editId="76246CBC">
            <wp:extent cx="3505434" cy="2294466"/>
            <wp:effectExtent l="0" t="0" r="0" b="0"/>
            <wp:docPr id="236549117" name="Slika 1" descr="Slika na kojoj se prikazuje tekst, snimka zaslona, zaslon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9117" name="Slika 1" descr="Slika na kojoj se prikazuje tekst, snimka zaslona, zaslon, broj&#10;&#10;Opis je automatski generiran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3404" cy="22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BA8E" w14:textId="603A198A" w:rsidR="00CB7105" w:rsidRDefault="00274341" w:rsidP="00274341">
      <w:pPr>
        <w:pStyle w:val="Caption"/>
        <w:rPr>
          <w:b/>
          <w:bCs/>
        </w:rPr>
      </w:pPr>
      <w:r w:rsidRPr="00274341">
        <w:rPr>
          <w:b/>
          <w:bCs/>
        </w:rPr>
        <w:t xml:space="preserve">Slika </w:t>
      </w:r>
      <w:r w:rsidRPr="00274341">
        <w:rPr>
          <w:b/>
          <w:bCs/>
        </w:rPr>
        <w:fldChar w:fldCharType="begin"/>
      </w:r>
      <w:r w:rsidRPr="00274341">
        <w:rPr>
          <w:b/>
          <w:bCs/>
        </w:rPr>
        <w:instrText xml:space="preserve"> SEQ Slika \* ARABIC </w:instrText>
      </w:r>
      <w:r w:rsidRPr="00274341">
        <w:rPr>
          <w:b/>
          <w:bCs/>
        </w:rPr>
        <w:fldChar w:fldCharType="separate"/>
      </w:r>
      <w:r w:rsidR="000124C0">
        <w:rPr>
          <w:b/>
          <w:bCs/>
          <w:noProof/>
        </w:rPr>
        <w:t>15</w:t>
      </w:r>
      <w:r w:rsidRPr="00274341">
        <w:rPr>
          <w:b/>
          <w:bCs/>
        </w:rPr>
        <w:fldChar w:fldCharType="end"/>
      </w:r>
      <w:r w:rsidRPr="00274341">
        <w:rPr>
          <w:b/>
          <w:bCs/>
        </w:rPr>
        <w:t>. Prikaz unosa u bazu: Nastup</w:t>
      </w:r>
    </w:p>
    <w:p w14:paraId="54DC8556" w14:textId="77777777" w:rsidR="00F509A6" w:rsidRDefault="00F509A6" w:rsidP="00F509A6">
      <w:pPr>
        <w:pStyle w:val="Caption"/>
        <w:keepNext/>
      </w:pPr>
      <w:r w:rsidRPr="00F509A6">
        <w:rPr>
          <w:b/>
          <w:bCs/>
          <w:noProof/>
        </w:rPr>
        <w:lastRenderedPageBreak/>
        <w:drawing>
          <wp:inline distT="0" distB="0" distL="0" distR="0" wp14:anchorId="171A6478" wp14:editId="29066713">
            <wp:extent cx="3649133" cy="1802584"/>
            <wp:effectExtent l="0" t="0" r="8890" b="7620"/>
            <wp:docPr id="1130541503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1503" name="Slika 1" descr="Slika na kojoj se prikazuje tekst, snimka zaslona, Font, broj&#10;&#10;Opis je automatski generiran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3441" cy="18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D9A7" w14:textId="1CBB8EE6" w:rsidR="00274341" w:rsidRDefault="00F509A6" w:rsidP="00F509A6">
      <w:pPr>
        <w:pStyle w:val="Caption"/>
        <w:rPr>
          <w:b/>
          <w:bCs/>
        </w:rPr>
      </w:pPr>
      <w:r w:rsidRPr="00F509A6">
        <w:rPr>
          <w:b/>
          <w:bCs/>
        </w:rPr>
        <w:t xml:space="preserve">Slika </w:t>
      </w:r>
      <w:r w:rsidRPr="00F509A6">
        <w:rPr>
          <w:b/>
          <w:bCs/>
        </w:rPr>
        <w:fldChar w:fldCharType="begin"/>
      </w:r>
      <w:r w:rsidRPr="00F509A6">
        <w:rPr>
          <w:b/>
          <w:bCs/>
        </w:rPr>
        <w:instrText xml:space="preserve"> SEQ Slika \* ARABIC </w:instrText>
      </w:r>
      <w:r w:rsidRPr="00F509A6">
        <w:rPr>
          <w:b/>
          <w:bCs/>
        </w:rPr>
        <w:fldChar w:fldCharType="separate"/>
      </w:r>
      <w:r w:rsidR="000124C0">
        <w:rPr>
          <w:b/>
          <w:bCs/>
          <w:noProof/>
        </w:rPr>
        <w:t>16</w:t>
      </w:r>
      <w:r w:rsidRPr="00F509A6">
        <w:rPr>
          <w:b/>
          <w:bCs/>
        </w:rPr>
        <w:fldChar w:fldCharType="end"/>
      </w:r>
      <w:r w:rsidRPr="00F509A6">
        <w:rPr>
          <w:b/>
          <w:bCs/>
        </w:rPr>
        <w:t>. Prikaz u bazi podataka: Nastup</w:t>
      </w:r>
    </w:p>
    <w:p w14:paraId="634096DA" w14:textId="68D8775B" w:rsidR="009129C9" w:rsidRDefault="009129C9" w:rsidP="009129C9">
      <w:pPr>
        <w:pStyle w:val="BodyText"/>
        <w:spacing w:line="360" w:lineRule="auto"/>
        <w:jc w:val="both"/>
        <w:rPr>
          <w:b/>
          <w:bCs/>
        </w:rPr>
      </w:pPr>
      <w:r w:rsidRPr="004A5391">
        <w:rPr>
          <w:b/>
          <w:bCs/>
        </w:rPr>
        <w:t xml:space="preserve">Prikaz unosa podataka u bazu – </w:t>
      </w:r>
      <w:r>
        <w:rPr>
          <w:b/>
          <w:bCs/>
        </w:rPr>
        <w:t>RAČUN</w:t>
      </w:r>
    </w:p>
    <w:p w14:paraId="1CF38F7B" w14:textId="77777777" w:rsidR="000B26E7" w:rsidRDefault="000B26E7" w:rsidP="000B26E7">
      <w:pPr>
        <w:pStyle w:val="BodyText"/>
        <w:keepNext/>
        <w:spacing w:line="360" w:lineRule="auto"/>
        <w:jc w:val="both"/>
      </w:pPr>
      <w:r w:rsidRPr="000B26E7">
        <w:rPr>
          <w:b/>
          <w:bCs/>
          <w:noProof/>
        </w:rPr>
        <w:drawing>
          <wp:inline distT="0" distB="0" distL="0" distR="0" wp14:anchorId="7AFEAD21" wp14:editId="08F3CD80">
            <wp:extent cx="3648710" cy="2113654"/>
            <wp:effectExtent l="0" t="0" r="0" b="1270"/>
            <wp:docPr id="3761752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52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1488" cy="21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D8FA" w14:textId="4A17289C" w:rsidR="009129C9" w:rsidRPr="000B26E7" w:rsidRDefault="000B26E7" w:rsidP="000B26E7">
      <w:pPr>
        <w:pStyle w:val="Caption"/>
        <w:jc w:val="both"/>
        <w:rPr>
          <w:b/>
          <w:bCs/>
        </w:rPr>
      </w:pPr>
      <w:r w:rsidRPr="000B26E7">
        <w:rPr>
          <w:b/>
          <w:bCs/>
        </w:rPr>
        <w:t xml:space="preserve">Slika </w:t>
      </w:r>
      <w:r w:rsidRPr="000B26E7">
        <w:rPr>
          <w:b/>
          <w:bCs/>
        </w:rPr>
        <w:fldChar w:fldCharType="begin"/>
      </w:r>
      <w:r w:rsidRPr="000B26E7">
        <w:rPr>
          <w:b/>
          <w:bCs/>
        </w:rPr>
        <w:instrText xml:space="preserve"> SEQ Slika \* ARABIC </w:instrText>
      </w:r>
      <w:r w:rsidRPr="000B26E7">
        <w:rPr>
          <w:b/>
          <w:bCs/>
        </w:rPr>
        <w:fldChar w:fldCharType="separate"/>
      </w:r>
      <w:r w:rsidR="000124C0">
        <w:rPr>
          <w:b/>
          <w:bCs/>
          <w:noProof/>
        </w:rPr>
        <w:t>17</w:t>
      </w:r>
      <w:r w:rsidRPr="000B26E7">
        <w:rPr>
          <w:b/>
          <w:bCs/>
        </w:rPr>
        <w:fldChar w:fldCharType="end"/>
      </w:r>
      <w:r w:rsidRPr="000B26E7">
        <w:rPr>
          <w:b/>
          <w:bCs/>
        </w:rPr>
        <w:t>. Prikaz unosa u bazi: Račun</w:t>
      </w:r>
    </w:p>
    <w:p w14:paraId="5046F3F2" w14:textId="77777777" w:rsidR="00A60340" w:rsidRDefault="00A60340" w:rsidP="00A60340">
      <w:pPr>
        <w:pStyle w:val="Caption"/>
        <w:keepNext/>
      </w:pPr>
      <w:r w:rsidRPr="00A60340">
        <w:rPr>
          <w:b/>
          <w:bCs/>
          <w:noProof/>
        </w:rPr>
        <w:drawing>
          <wp:inline distT="0" distB="0" distL="0" distR="0" wp14:anchorId="7F90718C" wp14:editId="1000F19C">
            <wp:extent cx="4834466" cy="1531131"/>
            <wp:effectExtent l="0" t="0" r="4445" b="0"/>
            <wp:docPr id="1421513909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3909" name="Slika 1" descr="Slika na kojoj se prikazuje tekst, snimka zaslona, Font, broj&#10;&#10;Opis je automatski generiran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3655" cy="15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843" w14:textId="712B5127" w:rsidR="00267C78" w:rsidRDefault="00A60340" w:rsidP="00A60340">
      <w:pPr>
        <w:pStyle w:val="Caption"/>
        <w:rPr>
          <w:b/>
          <w:bCs/>
        </w:rPr>
      </w:pPr>
      <w:r w:rsidRPr="00A60340">
        <w:rPr>
          <w:b/>
          <w:bCs/>
        </w:rPr>
        <w:t xml:space="preserve">Slika </w:t>
      </w:r>
      <w:r w:rsidRPr="00A60340">
        <w:rPr>
          <w:b/>
          <w:bCs/>
        </w:rPr>
        <w:fldChar w:fldCharType="begin"/>
      </w:r>
      <w:r w:rsidRPr="00A60340">
        <w:rPr>
          <w:b/>
          <w:bCs/>
        </w:rPr>
        <w:instrText xml:space="preserve"> SEQ Slika \* ARABIC </w:instrText>
      </w:r>
      <w:r w:rsidRPr="00A60340">
        <w:rPr>
          <w:b/>
          <w:bCs/>
        </w:rPr>
        <w:fldChar w:fldCharType="separate"/>
      </w:r>
      <w:r w:rsidR="000124C0">
        <w:rPr>
          <w:b/>
          <w:bCs/>
          <w:noProof/>
        </w:rPr>
        <w:t>18</w:t>
      </w:r>
      <w:r w:rsidRPr="00A60340">
        <w:rPr>
          <w:b/>
          <w:bCs/>
        </w:rPr>
        <w:fldChar w:fldCharType="end"/>
      </w:r>
      <w:r w:rsidRPr="00A60340">
        <w:rPr>
          <w:b/>
          <w:bCs/>
        </w:rPr>
        <w:t>. Prikaz u bazi podataka: Račun</w:t>
      </w:r>
    </w:p>
    <w:p w14:paraId="5CFCBE33" w14:textId="77777777" w:rsidR="00FB1A83" w:rsidRDefault="00FB1A83">
      <w:pPr>
        <w:widowControl/>
        <w:suppressAutoHyphens w:val="0"/>
        <w:rPr>
          <w:b/>
          <w:bCs/>
        </w:rPr>
      </w:pPr>
      <w:r>
        <w:rPr>
          <w:b/>
          <w:bCs/>
          <w:i/>
          <w:iCs/>
        </w:rPr>
        <w:br w:type="page"/>
      </w:r>
    </w:p>
    <w:p w14:paraId="47EFB6D5" w14:textId="3B7D9CFF" w:rsidR="00FB1A83" w:rsidRDefault="00FB1A83" w:rsidP="00A60340">
      <w:pPr>
        <w:pStyle w:val="Caption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lastRenderedPageBreak/>
        <w:t>Prikaz iz baze podataka – ORGANIZATOR</w:t>
      </w:r>
    </w:p>
    <w:p w14:paraId="16467AA8" w14:textId="77777777" w:rsidR="00BC5057" w:rsidRDefault="00BC5057" w:rsidP="00BC5057">
      <w:pPr>
        <w:pStyle w:val="Caption"/>
        <w:keepNext/>
      </w:pPr>
      <w:r w:rsidRPr="00BC5057">
        <w:rPr>
          <w:b/>
          <w:bCs/>
          <w:i w:val="0"/>
          <w:iCs w:val="0"/>
          <w:noProof/>
        </w:rPr>
        <w:drawing>
          <wp:inline distT="0" distB="0" distL="0" distR="0" wp14:anchorId="47FB6DD3" wp14:editId="463E6D41">
            <wp:extent cx="3505200" cy="2341064"/>
            <wp:effectExtent l="0" t="0" r="0" b="2540"/>
            <wp:docPr id="182327895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895" name="Slika 1" descr="Slika na kojoj se prikazuje tekst, elektronika, snimka zaslona, zaslon&#10;&#10;Opis je automatski generiran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7887" cy="23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8882" w14:textId="22C9C3E6" w:rsidR="00FB1A83" w:rsidRDefault="00BC5057" w:rsidP="00BC5057">
      <w:pPr>
        <w:pStyle w:val="Caption"/>
        <w:rPr>
          <w:b/>
          <w:bCs/>
        </w:rPr>
      </w:pPr>
      <w:r w:rsidRPr="00BC5057">
        <w:rPr>
          <w:b/>
          <w:bCs/>
        </w:rPr>
        <w:t xml:space="preserve">Slika </w:t>
      </w:r>
      <w:r w:rsidRPr="00BC5057">
        <w:rPr>
          <w:b/>
          <w:bCs/>
        </w:rPr>
        <w:fldChar w:fldCharType="begin"/>
      </w:r>
      <w:r w:rsidRPr="00BC5057">
        <w:rPr>
          <w:b/>
          <w:bCs/>
        </w:rPr>
        <w:instrText xml:space="preserve"> SEQ Slika \* ARABIC </w:instrText>
      </w:r>
      <w:r w:rsidRPr="00BC5057">
        <w:rPr>
          <w:b/>
          <w:bCs/>
        </w:rPr>
        <w:fldChar w:fldCharType="separate"/>
      </w:r>
      <w:r w:rsidR="000124C0">
        <w:rPr>
          <w:b/>
          <w:bCs/>
          <w:noProof/>
        </w:rPr>
        <w:t>19</w:t>
      </w:r>
      <w:r w:rsidRPr="00BC5057">
        <w:rPr>
          <w:b/>
          <w:bCs/>
        </w:rPr>
        <w:fldChar w:fldCharType="end"/>
      </w:r>
      <w:r w:rsidRPr="00BC5057">
        <w:rPr>
          <w:b/>
          <w:bCs/>
        </w:rPr>
        <w:t>. Prikaz iz baze podataka: Organizator</w:t>
      </w:r>
    </w:p>
    <w:p w14:paraId="62DC6377" w14:textId="77777777" w:rsidR="00BC5057" w:rsidRPr="00BC5057" w:rsidRDefault="00BC5057" w:rsidP="00BC5057">
      <w:pPr>
        <w:pStyle w:val="Caption"/>
        <w:rPr>
          <w:b/>
          <w:bCs/>
          <w:i w:val="0"/>
          <w:iCs w:val="0"/>
        </w:rPr>
      </w:pPr>
    </w:p>
    <w:p w14:paraId="557BB9CF" w14:textId="719CA970" w:rsidR="00BC5057" w:rsidRDefault="00BC5057" w:rsidP="00BC5057">
      <w:pPr>
        <w:pStyle w:val="Caption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Prikaz iz baze podataka – IZVOĐAČ</w:t>
      </w:r>
    </w:p>
    <w:p w14:paraId="3D80DCCF" w14:textId="77777777" w:rsidR="00C869A7" w:rsidRDefault="00C869A7" w:rsidP="00C869A7">
      <w:pPr>
        <w:pStyle w:val="Caption"/>
        <w:keepNext/>
      </w:pPr>
      <w:r w:rsidRPr="00C869A7">
        <w:rPr>
          <w:b/>
          <w:bCs/>
          <w:i w:val="0"/>
          <w:iCs w:val="0"/>
          <w:noProof/>
        </w:rPr>
        <w:drawing>
          <wp:inline distT="0" distB="0" distL="0" distR="0" wp14:anchorId="4291F0B9" wp14:editId="47839AD8">
            <wp:extent cx="3505200" cy="2306896"/>
            <wp:effectExtent l="0" t="0" r="0" b="0"/>
            <wp:docPr id="769045330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5330" name="Slika 1" descr="Slika na kojoj se prikazuje tekst, elektronika, snimka zaslona, zaslon&#10;&#10;Opis je automatski generiran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4570" cy="23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AF8" w14:textId="3B8DD934" w:rsidR="00BC5057" w:rsidRDefault="00C869A7" w:rsidP="00C869A7">
      <w:pPr>
        <w:pStyle w:val="Caption"/>
        <w:rPr>
          <w:b/>
          <w:bCs/>
        </w:rPr>
      </w:pPr>
      <w:r w:rsidRPr="00C869A7">
        <w:rPr>
          <w:b/>
          <w:bCs/>
        </w:rPr>
        <w:t xml:space="preserve">Slika </w:t>
      </w:r>
      <w:r w:rsidRPr="00C869A7">
        <w:rPr>
          <w:b/>
          <w:bCs/>
        </w:rPr>
        <w:fldChar w:fldCharType="begin"/>
      </w:r>
      <w:r w:rsidRPr="00C869A7">
        <w:rPr>
          <w:b/>
          <w:bCs/>
        </w:rPr>
        <w:instrText xml:space="preserve"> SEQ Slika \* ARABIC </w:instrText>
      </w:r>
      <w:r w:rsidRPr="00C869A7">
        <w:rPr>
          <w:b/>
          <w:bCs/>
        </w:rPr>
        <w:fldChar w:fldCharType="separate"/>
      </w:r>
      <w:r w:rsidR="000124C0">
        <w:rPr>
          <w:b/>
          <w:bCs/>
          <w:noProof/>
        </w:rPr>
        <w:t>20</w:t>
      </w:r>
      <w:r w:rsidRPr="00C869A7">
        <w:rPr>
          <w:b/>
          <w:bCs/>
        </w:rPr>
        <w:fldChar w:fldCharType="end"/>
      </w:r>
      <w:r w:rsidRPr="00C869A7">
        <w:rPr>
          <w:b/>
          <w:bCs/>
        </w:rPr>
        <w:t>. Prikaz iz baze podataka: Izvođač</w:t>
      </w:r>
    </w:p>
    <w:p w14:paraId="638D2111" w14:textId="06F42E99" w:rsidR="00C869A7" w:rsidRDefault="00C869A7" w:rsidP="00C869A7">
      <w:pPr>
        <w:pStyle w:val="Caption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Prikaz iz baze podataka – NASTUP</w:t>
      </w:r>
    </w:p>
    <w:p w14:paraId="55004F0D" w14:textId="77777777" w:rsidR="007F276E" w:rsidRDefault="007F276E" w:rsidP="007F276E">
      <w:pPr>
        <w:pStyle w:val="Caption"/>
        <w:keepNext/>
      </w:pPr>
      <w:r w:rsidRPr="007F276E">
        <w:rPr>
          <w:b/>
          <w:bCs/>
          <w:i w:val="0"/>
          <w:iCs w:val="0"/>
          <w:noProof/>
        </w:rPr>
        <w:drawing>
          <wp:inline distT="0" distB="0" distL="0" distR="0" wp14:anchorId="2286A177" wp14:editId="64E7F308">
            <wp:extent cx="3454400" cy="2320119"/>
            <wp:effectExtent l="0" t="0" r="0" b="4445"/>
            <wp:docPr id="1261741244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1244" name="Slika 1" descr="Slika na kojoj se prikazuje tekst, elektronika, snimka zaslona, zaslon&#10;&#10;Opis je automatski generiran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2495" cy="232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C49" w14:textId="538C4BC1" w:rsidR="00C869A7" w:rsidRDefault="007F276E" w:rsidP="007F276E">
      <w:pPr>
        <w:pStyle w:val="Caption"/>
        <w:rPr>
          <w:b/>
          <w:bCs/>
        </w:rPr>
      </w:pPr>
      <w:r w:rsidRPr="007F276E">
        <w:rPr>
          <w:b/>
          <w:bCs/>
        </w:rPr>
        <w:t xml:space="preserve">Slika </w:t>
      </w:r>
      <w:r w:rsidRPr="007F276E">
        <w:rPr>
          <w:b/>
          <w:bCs/>
        </w:rPr>
        <w:fldChar w:fldCharType="begin"/>
      </w:r>
      <w:r w:rsidRPr="007F276E">
        <w:rPr>
          <w:b/>
          <w:bCs/>
        </w:rPr>
        <w:instrText xml:space="preserve"> SEQ Slika \* ARABIC </w:instrText>
      </w:r>
      <w:r w:rsidRPr="007F276E">
        <w:rPr>
          <w:b/>
          <w:bCs/>
        </w:rPr>
        <w:fldChar w:fldCharType="separate"/>
      </w:r>
      <w:r w:rsidR="000124C0">
        <w:rPr>
          <w:b/>
          <w:bCs/>
          <w:noProof/>
        </w:rPr>
        <w:t>21</w:t>
      </w:r>
      <w:r w:rsidRPr="007F276E">
        <w:rPr>
          <w:b/>
          <w:bCs/>
        </w:rPr>
        <w:fldChar w:fldCharType="end"/>
      </w:r>
      <w:r w:rsidRPr="007F276E">
        <w:rPr>
          <w:b/>
          <w:bCs/>
        </w:rPr>
        <w:t>. Prikaz iz baze podataka: Nastup</w:t>
      </w:r>
    </w:p>
    <w:p w14:paraId="4C594BB2" w14:textId="2E884EAE" w:rsidR="007F276E" w:rsidRDefault="007F276E" w:rsidP="007F276E">
      <w:pPr>
        <w:pStyle w:val="Caption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lastRenderedPageBreak/>
        <w:t>Prikaz iz baze podataka – RAČUN</w:t>
      </w:r>
    </w:p>
    <w:p w14:paraId="523E119F" w14:textId="77777777" w:rsidR="00AD02F2" w:rsidRDefault="00AD02F2" w:rsidP="00AD02F2">
      <w:pPr>
        <w:pStyle w:val="Caption"/>
        <w:keepNext/>
      </w:pPr>
      <w:r w:rsidRPr="00AD02F2">
        <w:rPr>
          <w:b/>
          <w:bCs/>
          <w:i w:val="0"/>
          <w:iCs w:val="0"/>
          <w:noProof/>
        </w:rPr>
        <w:drawing>
          <wp:inline distT="0" distB="0" distL="0" distR="0" wp14:anchorId="1837D0BA" wp14:editId="409DCDE9">
            <wp:extent cx="3691466" cy="2417842"/>
            <wp:effectExtent l="0" t="0" r="4445" b="1905"/>
            <wp:docPr id="85795470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470" name="Slika 1" descr="Slika na kojoj se prikazuje tekst, elektronika, snimka zaslona, zaslon&#10;&#10;Opis je automatski generiran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8983" cy="242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6B1E" w14:textId="2F88DCE7" w:rsidR="007F276E" w:rsidRDefault="00AD02F2" w:rsidP="00AD02F2">
      <w:pPr>
        <w:pStyle w:val="Caption"/>
        <w:rPr>
          <w:b/>
          <w:bCs/>
        </w:rPr>
      </w:pPr>
      <w:r w:rsidRPr="00AD02F2">
        <w:rPr>
          <w:b/>
          <w:bCs/>
        </w:rPr>
        <w:t xml:space="preserve">Slika </w:t>
      </w:r>
      <w:r w:rsidRPr="00AD02F2">
        <w:rPr>
          <w:b/>
          <w:bCs/>
        </w:rPr>
        <w:fldChar w:fldCharType="begin"/>
      </w:r>
      <w:r w:rsidRPr="00AD02F2">
        <w:rPr>
          <w:b/>
          <w:bCs/>
        </w:rPr>
        <w:instrText xml:space="preserve"> SEQ Slika \* ARABIC </w:instrText>
      </w:r>
      <w:r w:rsidRPr="00AD02F2">
        <w:rPr>
          <w:b/>
          <w:bCs/>
        </w:rPr>
        <w:fldChar w:fldCharType="separate"/>
      </w:r>
      <w:r w:rsidR="000124C0">
        <w:rPr>
          <w:b/>
          <w:bCs/>
          <w:noProof/>
        </w:rPr>
        <w:t>22</w:t>
      </w:r>
      <w:r w:rsidRPr="00AD02F2">
        <w:rPr>
          <w:b/>
          <w:bCs/>
        </w:rPr>
        <w:fldChar w:fldCharType="end"/>
      </w:r>
      <w:r w:rsidRPr="00AD02F2">
        <w:rPr>
          <w:b/>
          <w:bCs/>
        </w:rPr>
        <w:t>. Prikaz iz baze podataka: Račun</w:t>
      </w:r>
    </w:p>
    <w:p w14:paraId="1E43591A" w14:textId="77777777" w:rsidR="000E1C4C" w:rsidRPr="00AD02F2" w:rsidRDefault="000E1C4C" w:rsidP="00AD02F2">
      <w:pPr>
        <w:pStyle w:val="Caption"/>
        <w:rPr>
          <w:b/>
          <w:bCs/>
          <w:i w:val="0"/>
          <w:iCs w:val="0"/>
        </w:rPr>
      </w:pPr>
    </w:p>
    <w:p w14:paraId="10BE12AC" w14:textId="77777777" w:rsidR="00037B4E" w:rsidRPr="00133859" w:rsidRDefault="008A5AC6" w:rsidP="008A5AC6">
      <w:pPr>
        <w:pStyle w:val="Heading2"/>
      </w:pPr>
      <w:bookmarkStart w:id="196" w:name="_Toc169489208"/>
      <w:r w:rsidRPr="00133859">
        <w:t>Pakiranje, isporuka i konfiguracija aplikacije</w:t>
      </w:r>
      <w:bookmarkEnd w:id="196"/>
    </w:p>
    <w:p w14:paraId="5B2F9378" w14:textId="77777777" w:rsidR="008A5AC6" w:rsidRDefault="008A5AC6" w:rsidP="00133859">
      <w:pPr>
        <w:pStyle w:val="BodyText"/>
        <w:spacing w:line="360" w:lineRule="auto"/>
        <w:jc w:val="both"/>
      </w:pPr>
    </w:p>
    <w:p w14:paraId="34D501C4" w14:textId="59653D6F" w:rsidR="00354BA0" w:rsidRDefault="00354BA0" w:rsidP="00133859">
      <w:pPr>
        <w:pStyle w:val="BodyText"/>
        <w:spacing w:line="360" w:lineRule="auto"/>
        <w:jc w:val="both"/>
      </w:pPr>
      <w:r>
        <w:t>Pakiranje aplikacije podrazumijeva stvaranje izvršne JAR datoteke koja sadrži sve potrebne komponente</w:t>
      </w:r>
      <w:r w:rsidR="00234CB8">
        <w:t xml:space="preserve"> (File </w:t>
      </w:r>
      <w:r w:rsidR="00234CB8">
        <w:sym w:font="Wingdings" w:char="F0E0"/>
      </w:r>
      <w:r w:rsidR="00234CB8">
        <w:t xml:space="preserve">Export </w:t>
      </w:r>
      <w:r w:rsidR="00234CB8">
        <w:sym w:font="Wingdings" w:char="F0E0"/>
      </w:r>
      <w:r w:rsidR="00234CB8">
        <w:t xml:space="preserve">JAVA </w:t>
      </w:r>
      <w:r w:rsidR="00234CB8">
        <w:sym w:font="Wingdings" w:char="F0E0"/>
      </w:r>
      <w:r w:rsidR="00234CB8">
        <w:t>Runnable JAR file</w:t>
      </w:r>
      <w:r w:rsidR="00A545FE">
        <w:t>)</w:t>
      </w:r>
      <w:r w:rsidR="009F4D5D">
        <w:t xml:space="preserve">. Nakon što je stvorena JAR datoteka moguće je aplikaciju isporučiti drugima </w:t>
      </w:r>
      <w:r w:rsidR="00454F7F">
        <w:t xml:space="preserve">(lokalnom mrežom, USB, cloud…). </w:t>
      </w:r>
      <w:r w:rsidR="00D56E4F">
        <w:t xml:space="preserve">Kod konfiguracije aplikacije potrebno je postaviti konfiguracijske datoteke </w:t>
      </w:r>
      <w:r w:rsidR="00133859">
        <w:t xml:space="preserve">(pogotovo ako ih aplikacija koristi za bazu podataka). </w:t>
      </w:r>
    </w:p>
    <w:p w14:paraId="58E6DD4E" w14:textId="77777777" w:rsidR="007C5183" w:rsidRPr="008A5AC6" w:rsidRDefault="007C5183" w:rsidP="008A5AC6">
      <w:pPr>
        <w:pStyle w:val="BodyText"/>
      </w:pPr>
    </w:p>
    <w:p w14:paraId="344241D6" w14:textId="77777777" w:rsidR="00037B4E" w:rsidRDefault="00037B4E">
      <w:pPr>
        <w:pStyle w:val="Heading2"/>
      </w:pPr>
      <w:bookmarkStart w:id="197" w:name="_Toc169489209"/>
      <w:r>
        <w:t>Primjeri korištenja aplikacije</w:t>
      </w:r>
      <w:bookmarkEnd w:id="197"/>
    </w:p>
    <w:p w14:paraId="7A1C7CD4" w14:textId="77777777" w:rsidR="003D0A38" w:rsidRPr="003D0A38" w:rsidRDefault="003D0A38" w:rsidP="003D0A38">
      <w:pPr>
        <w:pStyle w:val="BodyText"/>
      </w:pPr>
    </w:p>
    <w:p w14:paraId="7D3BEE8F" w14:textId="212CE545" w:rsidR="00037B4E" w:rsidRDefault="00E64090" w:rsidP="003D0A38">
      <w:pPr>
        <w:pStyle w:val="BodyText"/>
        <w:spacing w:line="360" w:lineRule="auto"/>
        <w:jc w:val="both"/>
      </w:pPr>
      <w:r>
        <w:t xml:space="preserve">Primjeri korištenja aplikacije prikazani su u prethodnim poglavljima. U aplikaciji je moguće odabrati unos novog organizatora ili izvođača te unijeti sve potrebne podatke koji će se zatim spremiti u bazu podataka (pogledati poglavlje 4). Također, aplikacije se koristi i za unos nastupa izvođača koristeći se podacima iz baze podataka i unošenjem novih podataka te izradom računa za obavljeni nastup. Osim </w:t>
      </w:r>
      <w:r w:rsidR="003D0A38">
        <w:t xml:space="preserve">unosa podataka u bazu podataka moguć je prikaz svih stavki iz baze podataka kao što su prikaz svih organizatora, izvođača, unesenih nastupa te izrađenih računa (poglavlje 4). </w:t>
      </w:r>
    </w:p>
    <w:p w14:paraId="3B88899E" w14:textId="77777777" w:rsidR="007C5183" w:rsidRDefault="007C5183">
      <w:pPr>
        <w:pStyle w:val="BodyText"/>
      </w:pPr>
    </w:p>
    <w:p w14:paraId="1D5211AC" w14:textId="77777777" w:rsidR="00037B4E" w:rsidRPr="003F0741" w:rsidRDefault="007C5183" w:rsidP="007C5183">
      <w:pPr>
        <w:pStyle w:val="Heading2"/>
      </w:pPr>
      <w:bookmarkStart w:id="198" w:name="_Toc169489210"/>
      <w:r w:rsidRPr="003F0741">
        <w:t>Udaljeni sustav za kontrolu verzija</w:t>
      </w:r>
      <w:bookmarkEnd w:id="198"/>
    </w:p>
    <w:p w14:paraId="6485A536" w14:textId="37DDB427" w:rsidR="00B637DA" w:rsidRDefault="00E24883" w:rsidP="00E24883">
      <w:pPr>
        <w:pStyle w:val="BodyText"/>
      </w:pPr>
      <w:hyperlink r:id="rId36" w:history="1">
        <w:r w:rsidRPr="009B7572">
          <w:rPr>
            <w:rStyle w:val="Hyperlink"/>
          </w:rPr>
          <w:t>https://github.com/llerga12/EventupFinal.git</w:t>
        </w:r>
      </w:hyperlink>
    </w:p>
    <w:p w14:paraId="57C0D796" w14:textId="77777777" w:rsidR="007C5183" w:rsidRDefault="007C5183">
      <w:pPr>
        <w:pStyle w:val="BodyText"/>
      </w:pPr>
    </w:p>
    <w:p w14:paraId="55C4DB07" w14:textId="77777777" w:rsidR="00037B4E" w:rsidRDefault="007C5183" w:rsidP="007C5183">
      <w:pPr>
        <w:pStyle w:val="Heading1"/>
      </w:pPr>
      <w:bookmarkStart w:id="199" w:name="_Toc169489211"/>
      <w:r>
        <w:lastRenderedPageBreak/>
        <w:t>Korisnička dokumentacija</w:t>
      </w:r>
      <w:bookmarkEnd w:id="199"/>
    </w:p>
    <w:p w14:paraId="53CE487A" w14:textId="77777777" w:rsidR="007C5183" w:rsidRDefault="007C5183" w:rsidP="007C5183">
      <w:pPr>
        <w:pStyle w:val="Heading2"/>
      </w:pPr>
      <w:bookmarkStart w:id="200" w:name="_Toc169489212"/>
      <w:r>
        <w:t>Namjena aplikacije</w:t>
      </w:r>
      <w:bookmarkEnd w:id="200"/>
    </w:p>
    <w:p w14:paraId="1BBC1057" w14:textId="77777777" w:rsidR="00C00A1E" w:rsidRPr="00C00A1E" w:rsidRDefault="00C00A1E" w:rsidP="00C00A1E">
      <w:pPr>
        <w:pStyle w:val="BodyText"/>
      </w:pPr>
    </w:p>
    <w:p w14:paraId="469B9ABF" w14:textId="61E6FE69" w:rsidR="00C00A1E" w:rsidRPr="00C00A1E" w:rsidRDefault="00C00A1E" w:rsidP="00C00A1E">
      <w:pPr>
        <w:pStyle w:val="BodyText"/>
        <w:spacing w:line="360" w:lineRule="auto"/>
        <w:jc w:val="both"/>
      </w:pPr>
      <w:r>
        <w:t xml:space="preserve">Aplikacija bi koristila administratorima koji bi vodili bazu podataka za nekog izvođača ili organizatora ili veće kulturno događanje. Omogućuje unos organizatora, izvođača, nastupa te izradu računa i prikaz svih navedenih stavki iz baze podataka. Primjer korištenja je upravljanje organizacijom kulturnih događanja u kojoj je potrebno unijeti nove organizatore, voditi evidenciju izvođača koji će nastupati, zakazivati i organizirati nastupe te kreirati račune za izvedene nastupe. </w:t>
      </w:r>
    </w:p>
    <w:p w14:paraId="2DB41BDC" w14:textId="1C5CA6CF" w:rsidR="007C5183" w:rsidRDefault="007C5183" w:rsidP="007C5183">
      <w:pPr>
        <w:pStyle w:val="Heading2"/>
      </w:pPr>
      <w:bookmarkStart w:id="201" w:name="_Toc169489213"/>
      <w:r>
        <w:t>Preuzimanje i instalacija</w:t>
      </w:r>
      <w:bookmarkEnd w:id="201"/>
    </w:p>
    <w:p w14:paraId="7D73E334" w14:textId="77777777" w:rsidR="00C00A1E" w:rsidRDefault="00C00A1E" w:rsidP="00C00A1E">
      <w:pPr>
        <w:pStyle w:val="BodyText"/>
      </w:pPr>
    </w:p>
    <w:p w14:paraId="74CA13A6" w14:textId="00DA890F" w:rsidR="00C00A1E" w:rsidRDefault="00C00A1E" w:rsidP="00C00A1E">
      <w:pPr>
        <w:pStyle w:val="BodyText"/>
      </w:pPr>
      <w:r>
        <w:t xml:space="preserve">Da bi se aplikacija </w:t>
      </w:r>
      <w:r w:rsidR="00373523">
        <w:t xml:space="preserve">preuzela i instalirala potrebno je na računalu imati instaliranu Javu. </w:t>
      </w:r>
    </w:p>
    <w:p w14:paraId="3141214E" w14:textId="77777777" w:rsidR="00373523" w:rsidRPr="00C00A1E" w:rsidRDefault="00373523" w:rsidP="00C00A1E">
      <w:pPr>
        <w:pStyle w:val="BodyText"/>
      </w:pPr>
    </w:p>
    <w:p w14:paraId="294D23E3" w14:textId="77777777" w:rsidR="007C5183" w:rsidRDefault="007C5183" w:rsidP="007C5183">
      <w:pPr>
        <w:pStyle w:val="Heading2"/>
      </w:pPr>
      <w:bookmarkStart w:id="202" w:name="_Toc169489214"/>
      <w:r>
        <w:t>Pokretanje aplikacije</w:t>
      </w:r>
      <w:bookmarkEnd w:id="202"/>
    </w:p>
    <w:p w14:paraId="5E45534D" w14:textId="77777777" w:rsidR="00373523" w:rsidRDefault="00373523" w:rsidP="00373523">
      <w:pPr>
        <w:pStyle w:val="BodyText"/>
      </w:pPr>
    </w:p>
    <w:p w14:paraId="0776CFDA" w14:textId="038C3F4C" w:rsidR="00C1448D" w:rsidRPr="00373523" w:rsidRDefault="00C1448D" w:rsidP="002F58AD">
      <w:pPr>
        <w:pStyle w:val="BodyText"/>
        <w:spacing w:line="360" w:lineRule="auto"/>
        <w:jc w:val="both"/>
      </w:pPr>
      <w:r>
        <w:t>Aplika</w:t>
      </w:r>
      <w:r w:rsidR="00523D48">
        <w:t xml:space="preserve">cija bi se pokretala dvostrukim klikom na ikonu aplikacije te bi se pritom otvorio početni prozor. </w:t>
      </w:r>
    </w:p>
    <w:p w14:paraId="35138C24" w14:textId="77777777" w:rsidR="007C5183" w:rsidRPr="002F542D" w:rsidRDefault="007C5183" w:rsidP="007C5183">
      <w:pPr>
        <w:pStyle w:val="Heading2"/>
      </w:pPr>
      <w:bookmarkStart w:id="203" w:name="_Toc169489215"/>
      <w:r w:rsidRPr="002F542D">
        <w:t>Korištenje aplikacije</w:t>
      </w:r>
      <w:bookmarkEnd w:id="203"/>
    </w:p>
    <w:p w14:paraId="2E7005B6" w14:textId="5CF907D3" w:rsidR="00604DE4" w:rsidRDefault="00604DE4" w:rsidP="002F542D">
      <w:pPr>
        <w:pStyle w:val="BodyText"/>
        <w:spacing w:line="360" w:lineRule="auto"/>
        <w:jc w:val="both"/>
      </w:pPr>
      <w:r>
        <w:t>Dvostrukim klikom na .jar datoteku otvara se početni prozor.</w:t>
      </w:r>
    </w:p>
    <w:p w14:paraId="286F5770" w14:textId="27924492" w:rsidR="00604DE4" w:rsidRPr="00604DE4" w:rsidRDefault="00ED0E81" w:rsidP="002F542D">
      <w:pPr>
        <w:pStyle w:val="BodyText"/>
        <w:spacing w:line="360" w:lineRule="auto"/>
        <w:jc w:val="both"/>
      </w:pPr>
      <w:r w:rsidRPr="00ED0E81">
        <w:rPr>
          <w:noProof/>
        </w:rPr>
        <w:drawing>
          <wp:inline distT="0" distB="0" distL="0" distR="0" wp14:anchorId="315D599A" wp14:editId="65432423">
            <wp:extent cx="5700254" cy="1386960"/>
            <wp:effectExtent l="0" t="0" r="0" b="3810"/>
            <wp:docPr id="1521523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3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2F6F" w14:textId="13856959" w:rsidR="007C5183" w:rsidRDefault="00ED0E81" w:rsidP="002F542D">
      <w:pPr>
        <w:pStyle w:val="BodyText"/>
        <w:spacing w:line="360" w:lineRule="auto"/>
        <w:jc w:val="both"/>
      </w:pPr>
      <w:r w:rsidRPr="00ED0E81">
        <w:rPr>
          <w:noProof/>
        </w:rPr>
        <w:lastRenderedPageBreak/>
        <w:drawing>
          <wp:inline distT="0" distB="0" distL="0" distR="0" wp14:anchorId="0027399A" wp14:editId="6133B0A8">
            <wp:extent cx="4458086" cy="3055885"/>
            <wp:effectExtent l="0" t="0" r="0" b="0"/>
            <wp:docPr id="1950545618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5618" name="Slika 1" descr="Slika na kojoj se prikazuje tekst, snimka zaslona, Font, broj&#10;&#10;Opis je automatski generiran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BADE" w14:textId="1D037A1B" w:rsidR="00ED0E81" w:rsidRDefault="00ED0E81" w:rsidP="002F542D">
      <w:pPr>
        <w:pStyle w:val="BodyText"/>
        <w:spacing w:line="360" w:lineRule="auto"/>
        <w:jc w:val="both"/>
      </w:pPr>
      <w:r>
        <w:t>Klikom na gumb Novi organizator možemo unijeti podatke o novim organizatorima.</w:t>
      </w:r>
    </w:p>
    <w:p w14:paraId="4475AD14" w14:textId="5B7AAA75" w:rsidR="00037B4E" w:rsidRDefault="006D40DF" w:rsidP="002F542D">
      <w:pPr>
        <w:pStyle w:val="BodyText"/>
        <w:spacing w:line="360" w:lineRule="auto"/>
        <w:jc w:val="both"/>
      </w:pPr>
      <w:r w:rsidRPr="006D40DF">
        <w:rPr>
          <w:noProof/>
        </w:rPr>
        <w:drawing>
          <wp:inline distT="0" distB="0" distL="0" distR="0" wp14:anchorId="3E3B6B2D" wp14:editId="6790D351">
            <wp:extent cx="4092295" cy="2712955"/>
            <wp:effectExtent l="0" t="0" r="3810" b="0"/>
            <wp:docPr id="829110006" name="Slika 1" descr="Slika na kojoj se prikazuje tekst, snimka zaslona, Font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0006" name="Slika 1" descr="Slika na kojoj se prikazuje tekst, snimka zaslona, Font, zaslon&#10;&#10;Opis je automatski generiran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69AC" w14:textId="6648247F" w:rsidR="00962956" w:rsidRDefault="00962956" w:rsidP="002F542D">
      <w:pPr>
        <w:pStyle w:val="BodyText"/>
        <w:spacing w:line="360" w:lineRule="auto"/>
        <w:jc w:val="both"/>
      </w:pPr>
      <w:r>
        <w:t>Klikom na OK javlja se poruka da su podaci uspješno spremljeni (spremljeni su u bazu podataka).</w:t>
      </w:r>
    </w:p>
    <w:p w14:paraId="22677B53" w14:textId="613D3834" w:rsidR="00962956" w:rsidRDefault="00962956" w:rsidP="002F542D">
      <w:pPr>
        <w:pStyle w:val="BodyText"/>
        <w:spacing w:line="360" w:lineRule="auto"/>
        <w:jc w:val="both"/>
      </w:pPr>
      <w:r w:rsidRPr="00962956">
        <w:rPr>
          <w:noProof/>
        </w:rPr>
        <w:drawing>
          <wp:inline distT="0" distB="0" distL="0" distR="0" wp14:anchorId="04A201AE" wp14:editId="3546577C">
            <wp:extent cx="2476715" cy="1082134"/>
            <wp:effectExtent l="0" t="0" r="0" b="3810"/>
            <wp:docPr id="1271049373" name="Slika 1" descr="Slika na kojoj se prikazuje tekst, snimka zaslon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9373" name="Slika 1" descr="Slika na kojoj se prikazuje tekst, snimka zaslona, Font&#10;&#10;Opis je automatski generiran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66B8" w14:textId="08A0324D" w:rsidR="00962956" w:rsidRDefault="006A66C1" w:rsidP="002F542D">
      <w:pPr>
        <w:pStyle w:val="BodyText"/>
        <w:spacing w:line="360" w:lineRule="auto"/>
        <w:jc w:val="both"/>
      </w:pPr>
      <w:r>
        <w:t>Klikom na gumb Prikaz organizatora prikazuju nam se svi organizatori iz baze podataka, uključujući i organizatora kojeg smo posljednje unijeli.</w:t>
      </w:r>
    </w:p>
    <w:p w14:paraId="67B0B5A9" w14:textId="747B8F3C" w:rsidR="006A66C1" w:rsidRDefault="00B95707" w:rsidP="002F542D">
      <w:pPr>
        <w:pStyle w:val="BodyText"/>
        <w:spacing w:line="360" w:lineRule="auto"/>
        <w:jc w:val="both"/>
      </w:pPr>
      <w:r w:rsidRPr="00B95707">
        <w:rPr>
          <w:noProof/>
        </w:rPr>
        <w:lastRenderedPageBreak/>
        <w:drawing>
          <wp:inline distT="0" distB="0" distL="0" distR="0" wp14:anchorId="4332F605" wp14:editId="60343C4A">
            <wp:extent cx="4130398" cy="2728196"/>
            <wp:effectExtent l="0" t="0" r="3810" b="0"/>
            <wp:docPr id="1893794196" name="Slika 1" descr="Slika na kojoj se prikazuje tekst, snimka zaslona, zaslon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4196" name="Slika 1" descr="Slika na kojoj se prikazuje tekst, snimka zaslona, zaslon, Font&#10;&#10;Opis je automatski generiran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E47" w14:textId="75C5388A" w:rsidR="00B80AD6" w:rsidRDefault="00B80AD6" w:rsidP="002F542D">
      <w:pPr>
        <w:pStyle w:val="BodyText"/>
        <w:spacing w:line="360" w:lineRule="auto"/>
        <w:jc w:val="both"/>
      </w:pPr>
      <w:r>
        <w:t>Klikom na gumb Novi račun otvara nam se prozor u kojem možemo izraditi novi račun. Odabiremo organizatore koji se nalaze u bazi podataka te šifru nastupa izvođača</w:t>
      </w:r>
      <w:r w:rsidR="00FC418D">
        <w:t xml:space="preserve">. Nadalje, unosimo sve ostale potrebne podatke. </w:t>
      </w:r>
      <w:r w:rsidR="00A931D7">
        <w:t>Klikom na OK javlja se poruka da je račun uspješno spremljen,</w:t>
      </w:r>
    </w:p>
    <w:p w14:paraId="4DEB1F21" w14:textId="5EBAF519" w:rsidR="00A931D7" w:rsidRDefault="00A931D7" w:rsidP="002F542D">
      <w:pPr>
        <w:pStyle w:val="BodyText"/>
        <w:spacing w:line="360" w:lineRule="auto"/>
        <w:jc w:val="both"/>
      </w:pPr>
      <w:r w:rsidRPr="00A931D7">
        <w:rPr>
          <w:noProof/>
        </w:rPr>
        <w:drawing>
          <wp:inline distT="0" distB="0" distL="0" distR="0" wp14:anchorId="4559ACBA" wp14:editId="01EF75BB">
            <wp:extent cx="5258256" cy="2720576"/>
            <wp:effectExtent l="0" t="0" r="0" b="3810"/>
            <wp:docPr id="349777719" name="Slika 1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7719" name="Slika 1" descr="Slika na kojoj se prikazuje tekst, snimka zaslona, softver, zaslon&#10;&#10;Opis je automatski generiran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15FE" w14:textId="77777777" w:rsidR="00A931D7" w:rsidRDefault="00A931D7" w:rsidP="002F542D">
      <w:pPr>
        <w:pStyle w:val="BodyText"/>
        <w:spacing w:line="360" w:lineRule="auto"/>
        <w:jc w:val="both"/>
      </w:pPr>
    </w:p>
    <w:p w14:paraId="04E4D500" w14:textId="250E4EB5" w:rsidR="006A08B7" w:rsidRDefault="006A08B7" w:rsidP="002F542D">
      <w:pPr>
        <w:pStyle w:val="BodyText"/>
        <w:spacing w:line="360" w:lineRule="auto"/>
        <w:jc w:val="both"/>
      </w:pPr>
      <w:r>
        <w:t>Klikom na gumb Prikaz računa prikazuju nam se svi stvoreni računi.</w:t>
      </w:r>
    </w:p>
    <w:p w14:paraId="3E2331EA" w14:textId="58D89E1F" w:rsidR="006A08B7" w:rsidRDefault="006A08B7" w:rsidP="002F542D">
      <w:pPr>
        <w:pStyle w:val="BodyText"/>
        <w:spacing w:line="360" w:lineRule="auto"/>
        <w:jc w:val="both"/>
      </w:pPr>
      <w:r w:rsidRPr="006A08B7">
        <w:rPr>
          <w:noProof/>
        </w:rPr>
        <w:lastRenderedPageBreak/>
        <w:drawing>
          <wp:inline distT="0" distB="0" distL="0" distR="0" wp14:anchorId="09370061" wp14:editId="5597307D">
            <wp:extent cx="4054191" cy="2758679"/>
            <wp:effectExtent l="0" t="0" r="3810" b="3810"/>
            <wp:docPr id="1439286773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86773" name="Slika 1" descr="Slika na kojoj se prikazuje tekst, elektronika, snimka zaslona, zaslon&#10;&#10;Opis je automatski generiran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093D" w14:textId="69B5683D" w:rsidR="006A08B7" w:rsidRDefault="000C61B2" w:rsidP="002F542D">
      <w:pPr>
        <w:pStyle w:val="BodyText"/>
        <w:spacing w:line="360" w:lineRule="auto"/>
        <w:jc w:val="both"/>
      </w:pPr>
      <w:r>
        <w:t xml:space="preserve">Klikom na </w:t>
      </w:r>
      <w:r w:rsidR="00E76F7D">
        <w:t xml:space="preserve">gumb Novi izvođač otvara nam se prozor u kojem imamo mogućnosti unijeti podatke o novom izvođaču u bazu podataka. </w:t>
      </w:r>
      <w:r w:rsidR="00E13298">
        <w:t xml:space="preserve">U slučaju da unesemo šifru koja već postoji u bazi podataka, javit će nam se greška. </w:t>
      </w:r>
    </w:p>
    <w:p w14:paraId="04EFA9BC" w14:textId="46D06DF8" w:rsidR="00E76F7D" w:rsidRDefault="00E76F7D" w:rsidP="00962956">
      <w:pPr>
        <w:pStyle w:val="BodyText"/>
      </w:pPr>
      <w:r w:rsidRPr="00E76F7D">
        <w:rPr>
          <w:noProof/>
        </w:rPr>
        <w:drawing>
          <wp:inline distT="0" distB="0" distL="0" distR="0" wp14:anchorId="45178B8D" wp14:editId="55BC40E4">
            <wp:extent cx="4084674" cy="2720576"/>
            <wp:effectExtent l="0" t="0" r="0" b="3810"/>
            <wp:docPr id="1134971313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1313" name="Slika 1" descr="Slika na kojoj se prikazuje tekst, snimka zaslona, Font, broj&#10;&#10;Opis je automatski generiran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DEF7" w14:textId="3418B039" w:rsidR="00BE19BD" w:rsidRDefault="00BE19BD" w:rsidP="00962956">
      <w:pPr>
        <w:pStyle w:val="BodyText"/>
      </w:pPr>
      <w:r>
        <w:t>Klikom na gumb Prikaz izvođača prikazuju nam se svi izvođači spremljeni u bazi podataka.</w:t>
      </w:r>
    </w:p>
    <w:p w14:paraId="0D1A72AD" w14:textId="49AEC9B2" w:rsidR="00BE19BD" w:rsidRDefault="00BE19BD" w:rsidP="00962956">
      <w:pPr>
        <w:pStyle w:val="BodyText"/>
      </w:pPr>
      <w:r w:rsidRPr="00BE19BD">
        <w:rPr>
          <w:noProof/>
        </w:rPr>
        <w:lastRenderedPageBreak/>
        <w:drawing>
          <wp:inline distT="0" distB="0" distL="0" distR="0" wp14:anchorId="517C7B78" wp14:editId="2EFECD8F">
            <wp:extent cx="4130398" cy="2789162"/>
            <wp:effectExtent l="0" t="0" r="3810" b="0"/>
            <wp:docPr id="2075407225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7225" name="Slika 1" descr="Slika na kojoj se prikazuje tekst, elektronika, snimka zaslona, zaslon&#10;&#10;Opis je automatski generiran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4504" w14:textId="77777777" w:rsidR="00037B4E" w:rsidRPr="0015218F" w:rsidRDefault="00037B4E">
      <w:pPr>
        <w:pStyle w:val="Heading1"/>
        <w:pageBreakBefore/>
      </w:pPr>
      <w:bookmarkStart w:id="204" w:name="_Toc169489216"/>
      <w:r w:rsidRPr="0015218F">
        <w:lastRenderedPageBreak/>
        <w:t>Zaključak</w:t>
      </w:r>
      <w:bookmarkEnd w:id="204"/>
    </w:p>
    <w:p w14:paraId="6AEF75A0" w14:textId="77777777" w:rsidR="0043311B" w:rsidRDefault="0043311B" w:rsidP="0043311B">
      <w:pPr>
        <w:pStyle w:val="BodyText"/>
      </w:pPr>
    </w:p>
    <w:p w14:paraId="390B5765" w14:textId="74FC377D" w:rsidR="0043311B" w:rsidRDefault="0043311B" w:rsidP="0043311B">
      <w:pPr>
        <w:pStyle w:val="BodyText"/>
        <w:spacing w:line="360" w:lineRule="auto"/>
        <w:jc w:val="both"/>
      </w:pPr>
      <w:r>
        <w:t>"EventUp" je aplikacija koja omogućava administriranje podataka o izvođačima, organizatorima, nastupima i računima vezanim za glazbene festivale diljem Hrvatske. Aplikacija je razvijena s ciljem olakšavanja unosa, pregleda i manipulacije podacima, čime se znatno pojednostavljuje organizacija glazbenih događaja.</w:t>
      </w:r>
    </w:p>
    <w:p w14:paraId="700D6642" w14:textId="7F2ACA07" w:rsidR="0043311B" w:rsidRDefault="0043311B" w:rsidP="0043311B">
      <w:pPr>
        <w:pStyle w:val="BodyText"/>
        <w:spacing w:line="360" w:lineRule="auto"/>
        <w:jc w:val="both"/>
      </w:pPr>
      <w:r>
        <w:t>Glavne funkcionalnosti aplikacije uključuju: unos novih izvođača i organizatora s detaljnim informacijama, kreiranje novih nastupa te njihovo pregledavanje po datumu i mjestu održavanja, izradu računa za svaki nastup s detaljima o datumu, iznosu i pripadajućem organizatoru, prikaz svih unesenih podataka o izvođačima, organizatorima, nastupima i računima radi brzog i jednostavnog uvida.</w:t>
      </w:r>
    </w:p>
    <w:p w14:paraId="7F16768A" w14:textId="4D18F267" w:rsidR="0043311B" w:rsidRPr="0043311B" w:rsidRDefault="0043311B" w:rsidP="0043311B">
      <w:pPr>
        <w:pStyle w:val="BodyText"/>
        <w:spacing w:line="360" w:lineRule="auto"/>
        <w:jc w:val="both"/>
      </w:pPr>
      <w:r>
        <w:t>Aplikacija je namijenjena administratorima koji su odgovorni za organizaciju glazbenih događaja. Njima pruža alate za učinkovito upravljanje podacima i optimizaciju procesa planiranja, što rezultira boljom organizacijom i transparentnošću u radu.</w:t>
      </w:r>
    </w:p>
    <w:sectPr w:rsidR="0043311B" w:rsidRPr="0043311B">
      <w:type w:val="continuous"/>
      <w:pgSz w:w="11906" w:h="16838"/>
      <w:pgMar w:top="1134" w:right="1134" w:bottom="1693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00A1" w14:textId="77777777" w:rsidR="00D10201" w:rsidRDefault="00D10201">
      <w:r>
        <w:separator/>
      </w:r>
    </w:p>
  </w:endnote>
  <w:endnote w:type="continuationSeparator" w:id="0">
    <w:p w14:paraId="673260A7" w14:textId="77777777" w:rsidR="00D10201" w:rsidRDefault="00D10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charset w:val="EE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4E48" w14:textId="77777777" w:rsidR="00D10201" w:rsidRDefault="00D10201">
      <w:r>
        <w:separator/>
      </w:r>
    </w:p>
  </w:footnote>
  <w:footnote w:type="continuationSeparator" w:id="0">
    <w:p w14:paraId="4C64B242" w14:textId="77777777" w:rsidR="00D10201" w:rsidRDefault="00D10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eastAsia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1" w15:restartNumberingAfterBreak="0">
    <w:nsid w:val="0000000C"/>
    <w:multiLevelType w:val="multilevel"/>
    <w:tmpl w:val="0000000C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  <w:rPr>
        <w:rFonts w:eastAsia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A02CF6D"/>
    <w:multiLevelType w:val="hybridMultilevel"/>
    <w:tmpl w:val="83D27EE4"/>
    <w:lvl w:ilvl="0" w:tplc="8B2C9C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64F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C6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EA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A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47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23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09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CE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871C7"/>
    <w:multiLevelType w:val="hybridMultilevel"/>
    <w:tmpl w:val="317A5D6E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3210B1C"/>
    <w:multiLevelType w:val="hybridMultilevel"/>
    <w:tmpl w:val="89425376"/>
    <w:lvl w:ilvl="0" w:tplc="C1988D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07769">
    <w:abstractNumId w:val="12"/>
  </w:num>
  <w:num w:numId="2" w16cid:durableId="1477333688">
    <w:abstractNumId w:val="0"/>
  </w:num>
  <w:num w:numId="3" w16cid:durableId="668673141">
    <w:abstractNumId w:val="1"/>
  </w:num>
  <w:num w:numId="4" w16cid:durableId="2074545696">
    <w:abstractNumId w:val="2"/>
  </w:num>
  <w:num w:numId="5" w16cid:durableId="911162623">
    <w:abstractNumId w:val="3"/>
  </w:num>
  <w:num w:numId="6" w16cid:durableId="1063530969">
    <w:abstractNumId w:val="4"/>
  </w:num>
  <w:num w:numId="7" w16cid:durableId="1222524200">
    <w:abstractNumId w:val="5"/>
  </w:num>
  <w:num w:numId="8" w16cid:durableId="818156987">
    <w:abstractNumId w:val="6"/>
  </w:num>
  <w:num w:numId="9" w16cid:durableId="1402557948">
    <w:abstractNumId w:val="7"/>
  </w:num>
  <w:num w:numId="10" w16cid:durableId="4677387">
    <w:abstractNumId w:val="8"/>
  </w:num>
  <w:num w:numId="11" w16cid:durableId="597638767">
    <w:abstractNumId w:val="9"/>
  </w:num>
  <w:num w:numId="12" w16cid:durableId="440342651">
    <w:abstractNumId w:val="10"/>
  </w:num>
  <w:num w:numId="13" w16cid:durableId="1786852513">
    <w:abstractNumId w:val="11"/>
  </w:num>
  <w:num w:numId="14" w16cid:durableId="578759395">
    <w:abstractNumId w:val="14"/>
  </w:num>
  <w:num w:numId="15" w16cid:durableId="16204497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56"/>
    <w:rsid w:val="000124C0"/>
    <w:rsid w:val="00037B4E"/>
    <w:rsid w:val="00041E55"/>
    <w:rsid w:val="0004755E"/>
    <w:rsid w:val="00064115"/>
    <w:rsid w:val="000B26E7"/>
    <w:rsid w:val="000B5F3A"/>
    <w:rsid w:val="000C5B20"/>
    <w:rsid w:val="000C61B2"/>
    <w:rsid w:val="000E1C4C"/>
    <w:rsid w:val="000F1DED"/>
    <w:rsid w:val="000F4D68"/>
    <w:rsid w:val="001107C8"/>
    <w:rsid w:val="00112D56"/>
    <w:rsid w:val="00133859"/>
    <w:rsid w:val="0015218F"/>
    <w:rsid w:val="00182003"/>
    <w:rsid w:val="00183B48"/>
    <w:rsid w:val="0019482E"/>
    <w:rsid w:val="001B12DA"/>
    <w:rsid w:val="001D5C9C"/>
    <w:rsid w:val="00201E0D"/>
    <w:rsid w:val="00205F78"/>
    <w:rsid w:val="002230D3"/>
    <w:rsid w:val="0023129F"/>
    <w:rsid w:val="00234CB8"/>
    <w:rsid w:val="00237A51"/>
    <w:rsid w:val="00250DFD"/>
    <w:rsid w:val="00266E53"/>
    <w:rsid w:val="00267C78"/>
    <w:rsid w:val="00274341"/>
    <w:rsid w:val="0029176E"/>
    <w:rsid w:val="002C3D56"/>
    <w:rsid w:val="002C7066"/>
    <w:rsid w:val="002D09A8"/>
    <w:rsid w:val="002E68D6"/>
    <w:rsid w:val="002F542D"/>
    <w:rsid w:val="002F58AD"/>
    <w:rsid w:val="00311B14"/>
    <w:rsid w:val="003378B9"/>
    <w:rsid w:val="003473E2"/>
    <w:rsid w:val="00354BA0"/>
    <w:rsid w:val="00363382"/>
    <w:rsid w:val="003705C7"/>
    <w:rsid w:val="00373523"/>
    <w:rsid w:val="0038020F"/>
    <w:rsid w:val="00385DAF"/>
    <w:rsid w:val="0039095E"/>
    <w:rsid w:val="003D0A38"/>
    <w:rsid w:val="003F0741"/>
    <w:rsid w:val="00407F20"/>
    <w:rsid w:val="004156A0"/>
    <w:rsid w:val="00426FC9"/>
    <w:rsid w:val="0043311B"/>
    <w:rsid w:val="0044566E"/>
    <w:rsid w:val="00454F7F"/>
    <w:rsid w:val="00471F69"/>
    <w:rsid w:val="00493E91"/>
    <w:rsid w:val="004A5391"/>
    <w:rsid w:val="004C5BCB"/>
    <w:rsid w:val="00512348"/>
    <w:rsid w:val="00523D48"/>
    <w:rsid w:val="005675DC"/>
    <w:rsid w:val="005959B7"/>
    <w:rsid w:val="005A4058"/>
    <w:rsid w:val="005B3C36"/>
    <w:rsid w:val="00604DE4"/>
    <w:rsid w:val="006253C5"/>
    <w:rsid w:val="006A08B7"/>
    <w:rsid w:val="006A4480"/>
    <w:rsid w:val="006A5B9A"/>
    <w:rsid w:val="006A66C1"/>
    <w:rsid w:val="006B37B2"/>
    <w:rsid w:val="006C6E66"/>
    <w:rsid w:val="006D40DF"/>
    <w:rsid w:val="006D6C50"/>
    <w:rsid w:val="006F0687"/>
    <w:rsid w:val="006F0B87"/>
    <w:rsid w:val="00702AA1"/>
    <w:rsid w:val="00737603"/>
    <w:rsid w:val="007738B2"/>
    <w:rsid w:val="007C5183"/>
    <w:rsid w:val="007C6D75"/>
    <w:rsid w:val="007D6D10"/>
    <w:rsid w:val="007E14F4"/>
    <w:rsid w:val="007F276E"/>
    <w:rsid w:val="007F77A7"/>
    <w:rsid w:val="00826A6C"/>
    <w:rsid w:val="00843009"/>
    <w:rsid w:val="00894394"/>
    <w:rsid w:val="008A5AC6"/>
    <w:rsid w:val="008B5D97"/>
    <w:rsid w:val="008D2CCE"/>
    <w:rsid w:val="00901592"/>
    <w:rsid w:val="00907836"/>
    <w:rsid w:val="009129C9"/>
    <w:rsid w:val="00937BB9"/>
    <w:rsid w:val="00950EA8"/>
    <w:rsid w:val="00962956"/>
    <w:rsid w:val="00980DDC"/>
    <w:rsid w:val="009F30F3"/>
    <w:rsid w:val="009F4D5D"/>
    <w:rsid w:val="00A14774"/>
    <w:rsid w:val="00A161BD"/>
    <w:rsid w:val="00A31B73"/>
    <w:rsid w:val="00A34F5C"/>
    <w:rsid w:val="00A37718"/>
    <w:rsid w:val="00A54074"/>
    <w:rsid w:val="00A545FE"/>
    <w:rsid w:val="00A60340"/>
    <w:rsid w:val="00A70485"/>
    <w:rsid w:val="00A931D7"/>
    <w:rsid w:val="00AB7D53"/>
    <w:rsid w:val="00AC75A1"/>
    <w:rsid w:val="00AD02F2"/>
    <w:rsid w:val="00B05ED8"/>
    <w:rsid w:val="00B6023E"/>
    <w:rsid w:val="00B60518"/>
    <w:rsid w:val="00B637DA"/>
    <w:rsid w:val="00B80AD6"/>
    <w:rsid w:val="00B82B80"/>
    <w:rsid w:val="00B95707"/>
    <w:rsid w:val="00BA7A49"/>
    <w:rsid w:val="00BC5057"/>
    <w:rsid w:val="00BE19BD"/>
    <w:rsid w:val="00C00A1E"/>
    <w:rsid w:val="00C1448D"/>
    <w:rsid w:val="00C43ACB"/>
    <w:rsid w:val="00C57E87"/>
    <w:rsid w:val="00C63760"/>
    <w:rsid w:val="00C869A7"/>
    <w:rsid w:val="00CB7105"/>
    <w:rsid w:val="00CD21A8"/>
    <w:rsid w:val="00D10201"/>
    <w:rsid w:val="00D2297C"/>
    <w:rsid w:val="00D56E4F"/>
    <w:rsid w:val="00D61C92"/>
    <w:rsid w:val="00D62A9E"/>
    <w:rsid w:val="00D642CF"/>
    <w:rsid w:val="00D730A2"/>
    <w:rsid w:val="00DD20BF"/>
    <w:rsid w:val="00DE06E9"/>
    <w:rsid w:val="00DE4170"/>
    <w:rsid w:val="00DE6965"/>
    <w:rsid w:val="00E02EF6"/>
    <w:rsid w:val="00E13298"/>
    <w:rsid w:val="00E21608"/>
    <w:rsid w:val="00E24883"/>
    <w:rsid w:val="00E36F19"/>
    <w:rsid w:val="00E63C65"/>
    <w:rsid w:val="00E64090"/>
    <w:rsid w:val="00E65686"/>
    <w:rsid w:val="00E70A07"/>
    <w:rsid w:val="00E716BF"/>
    <w:rsid w:val="00E76F7D"/>
    <w:rsid w:val="00E97DB4"/>
    <w:rsid w:val="00EA1E4F"/>
    <w:rsid w:val="00ED0E81"/>
    <w:rsid w:val="00EE6914"/>
    <w:rsid w:val="00F2493A"/>
    <w:rsid w:val="00F36F9F"/>
    <w:rsid w:val="00F509A6"/>
    <w:rsid w:val="00F65003"/>
    <w:rsid w:val="00F909DA"/>
    <w:rsid w:val="00FB17FC"/>
    <w:rsid w:val="00FB1A83"/>
    <w:rsid w:val="00FC418D"/>
    <w:rsid w:val="0577B96D"/>
    <w:rsid w:val="083C89C4"/>
    <w:rsid w:val="0B6878E3"/>
    <w:rsid w:val="0D36D840"/>
    <w:rsid w:val="0E999C8D"/>
    <w:rsid w:val="0EEAE6D7"/>
    <w:rsid w:val="1687820A"/>
    <w:rsid w:val="16BCC771"/>
    <w:rsid w:val="1792FAA0"/>
    <w:rsid w:val="17D79C46"/>
    <w:rsid w:val="19C5A60A"/>
    <w:rsid w:val="1B716D50"/>
    <w:rsid w:val="1C6182C4"/>
    <w:rsid w:val="226AFE64"/>
    <w:rsid w:val="263A6745"/>
    <w:rsid w:val="296567B3"/>
    <w:rsid w:val="2EC78AB1"/>
    <w:rsid w:val="302F540F"/>
    <w:rsid w:val="31BB6DC3"/>
    <w:rsid w:val="322B2E4E"/>
    <w:rsid w:val="3BE8DA5B"/>
    <w:rsid w:val="3CBE865B"/>
    <w:rsid w:val="3D002A5D"/>
    <w:rsid w:val="41CEAF32"/>
    <w:rsid w:val="4BF3FD4D"/>
    <w:rsid w:val="4EEEBB00"/>
    <w:rsid w:val="5A5B492F"/>
    <w:rsid w:val="5AB39FB7"/>
    <w:rsid w:val="648920B7"/>
    <w:rsid w:val="64BD8EE9"/>
    <w:rsid w:val="64BED0FF"/>
    <w:rsid w:val="65E8D17A"/>
    <w:rsid w:val="666CD997"/>
    <w:rsid w:val="67637F47"/>
    <w:rsid w:val="6969C1F2"/>
    <w:rsid w:val="6E73E899"/>
    <w:rsid w:val="6EF3AEDD"/>
    <w:rsid w:val="7006BA89"/>
    <w:rsid w:val="77C5357B"/>
    <w:rsid w:val="77DD6784"/>
    <w:rsid w:val="7AC0AA0B"/>
    <w:rsid w:val="7AC8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4BA43C7"/>
  <w15:chartTrackingRefBased/>
  <w15:docId w15:val="{CCCA3F14-6302-45AF-ACF5-29E54EE6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hr-HR"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2"/>
      </w:numPr>
      <w:outlineLvl w:val="0"/>
    </w:pPr>
    <w:rPr>
      <w:rFonts w:ascii="Times New Roman" w:hAnsi="Times New Roman" w:cs="Times New Roman"/>
      <w:b/>
      <w:sz w:val="36"/>
    </w:rPr>
  </w:style>
  <w:style w:type="paragraph" w:styleId="Heading2">
    <w:name w:val="heading 2"/>
    <w:basedOn w:val="Heading"/>
    <w:next w:val="BodyText"/>
    <w:link w:val="Heading2Char"/>
    <w:qFormat/>
    <w:pPr>
      <w:numPr>
        <w:ilvl w:val="1"/>
        <w:numId w:val="2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2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2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2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Heading"/>
    <w:next w:val="BodyText"/>
    <w:qFormat/>
    <w:pPr>
      <w:numPr>
        <w:ilvl w:val="8"/>
        <w:numId w:val="2"/>
      </w:numPr>
      <w:spacing w:before="60" w:after="60"/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color w:val="000000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eastAsia="Times New Roman" w:hAnsi="Symbol" w:cs="Symbol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eastAsia="Times New Roman" w:cs="Times New Roman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eastAsia="Times New Roman" w:cs="Times New Roman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eastAsia="Times New Roman" w:hAnsi="OpenSymbol" w:cs="OpenSymbol"/>
    </w:rPr>
  </w:style>
  <w:style w:type="character" w:customStyle="1" w:styleId="WW8Num10z0">
    <w:name w:val="WW8Num10z0"/>
    <w:rPr>
      <w:b/>
      <w:bCs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eastAsia="Times New Roman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  <w:rPr>
      <w:rFonts w:eastAsia="Times New Roman" w:cs="Times New Roman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Zadanifontodlomka6">
    <w:name w:val="Zadani font odlomka6"/>
  </w:style>
  <w:style w:type="character" w:customStyle="1" w:styleId="Zadanifontodlomka5">
    <w:name w:val="Zadani font odlomka5"/>
  </w:style>
  <w:style w:type="character" w:customStyle="1" w:styleId="Absatz-Standardschriftart">
    <w:name w:val="Absatz-Standardschriftart"/>
  </w:style>
  <w:style w:type="character" w:customStyle="1" w:styleId="Zadanifontodlomka4">
    <w:name w:val="Zadani font odlomka4"/>
  </w:style>
  <w:style w:type="character" w:customStyle="1" w:styleId="WW-Absatz-Standardschriftart">
    <w:name w:val="WW-Absatz-Standardschriftart"/>
  </w:style>
  <w:style w:type="character" w:customStyle="1" w:styleId="Zadanifontodlomka3">
    <w:name w:val="Zadani font odlomka3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Zadanifontodlomka2">
    <w:name w:val="Zadani font odlomka2"/>
  </w:style>
  <w:style w:type="character" w:customStyle="1" w:styleId="WW-Absatz-Standardschriftart111">
    <w:name w:val="WW-Absatz-Standardschriftart111"/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22z0">
    <w:name w:val="WW8Num22z0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Zadanifontodlomka1">
    <w:name w:val="Zadani font odlomka1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Referencakomentara1">
    <w:name w:val="Referenca komentara1"/>
    <w:rPr>
      <w:sz w:val="16"/>
      <w:szCs w:val="16"/>
    </w:rPr>
  </w:style>
  <w:style w:type="character" w:customStyle="1" w:styleId="TekstkomentaraChar">
    <w:name w:val="Tekst komentara Char"/>
    <w:rPr>
      <w:rFonts w:eastAsia="SimSun" w:cs="Mangal"/>
      <w:kern w:val="1"/>
      <w:szCs w:val="18"/>
      <w:lang w:eastAsia="zh-CN" w:bidi="hi-IN"/>
    </w:rPr>
  </w:style>
  <w:style w:type="character" w:customStyle="1" w:styleId="PredmetkomentaraChar">
    <w:name w:val="Predmet komentara Char"/>
    <w:rPr>
      <w:rFonts w:eastAsia="SimSun" w:cs="Mangal"/>
      <w:b/>
      <w:bCs/>
      <w:kern w:val="1"/>
      <w:szCs w:val="18"/>
      <w:lang w:eastAsia="zh-CN" w:bidi="hi-IN"/>
    </w:rPr>
  </w:style>
  <w:style w:type="character" w:customStyle="1" w:styleId="TekstbaloniaChar">
    <w:name w:val="Tekst balončića Char"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customStyle="1" w:styleId="Indeksirajvezu">
    <w:name w:val="Indeksiraj vezu"/>
  </w:style>
  <w:style w:type="character" w:customStyle="1" w:styleId="Simbolinumeriranja">
    <w:name w:val="Simboli numeriranja"/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Opisslike6">
    <w:name w:val="Opis slike6"/>
    <w:basedOn w:val="Normal"/>
    <w:pPr>
      <w:suppressLineNumbers/>
      <w:spacing w:before="120" w:after="120"/>
    </w:pPr>
    <w:rPr>
      <w:i/>
      <w:iCs/>
    </w:rPr>
  </w:style>
  <w:style w:type="paragraph" w:customStyle="1" w:styleId="Zaglavlje4">
    <w:name w:val="Zaglavlje4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Opisslike5">
    <w:name w:val="Opis slike5"/>
    <w:basedOn w:val="Normal"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pPr>
      <w:suppressLineNumbers/>
    </w:pPr>
  </w:style>
  <w:style w:type="paragraph" w:customStyle="1" w:styleId="Zaglavlje3">
    <w:name w:val="Zaglavlje3"/>
    <w:basedOn w:val="Heading"/>
    <w:next w:val="BodyText"/>
    <w:pPr>
      <w:jc w:val="center"/>
    </w:pPr>
    <w:rPr>
      <w:b/>
      <w:bCs/>
      <w:sz w:val="36"/>
      <w:szCs w:val="36"/>
    </w:rPr>
  </w:style>
  <w:style w:type="paragraph" w:customStyle="1" w:styleId="Opisslike4">
    <w:name w:val="Opis slike4"/>
    <w:basedOn w:val="Normal"/>
    <w:pPr>
      <w:suppressLineNumbers/>
      <w:spacing w:before="120" w:after="120"/>
    </w:pPr>
    <w:rPr>
      <w:i/>
      <w:iCs/>
    </w:rPr>
  </w:style>
  <w:style w:type="paragraph" w:customStyle="1" w:styleId="Zaglavlje2">
    <w:name w:val="Zaglavlje2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Opisslike3">
    <w:name w:val="Opis slike3"/>
    <w:basedOn w:val="Normal"/>
    <w:pPr>
      <w:suppressLineNumbers/>
      <w:spacing w:before="120" w:after="120"/>
    </w:pPr>
    <w:rPr>
      <w:i/>
      <w:iCs/>
    </w:rPr>
  </w:style>
  <w:style w:type="paragraph" w:customStyle="1" w:styleId="Zaglavlje1">
    <w:name w:val="Zaglavlje1"/>
    <w:basedOn w:val="Heading"/>
    <w:next w:val="BodyText"/>
    <w:pPr>
      <w:jc w:val="center"/>
    </w:pPr>
    <w:rPr>
      <w:b/>
      <w:bCs/>
      <w:sz w:val="36"/>
      <w:szCs w:val="36"/>
    </w:rPr>
  </w:style>
  <w:style w:type="paragraph" w:customStyle="1" w:styleId="Opisslike2">
    <w:name w:val="Opis slike2"/>
    <w:basedOn w:val="Normal"/>
    <w:pPr>
      <w:suppressLineNumbers/>
      <w:spacing w:before="120" w:after="120"/>
    </w:pPr>
    <w:rPr>
      <w:i/>
      <w:iCs/>
    </w:rPr>
  </w:style>
  <w:style w:type="paragraph" w:customStyle="1" w:styleId="Opisslike1">
    <w:name w:val="Opis slike1"/>
    <w:basedOn w:val="Normal"/>
    <w:pPr>
      <w:suppressLineNumbers/>
      <w:spacing w:before="120" w:after="120"/>
    </w:pPr>
    <w:rPr>
      <w:i/>
      <w:iCs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Naslovtabliceizvora1">
    <w:name w:val="Naslov tablice izvora1"/>
    <w:basedOn w:val="Heading"/>
    <w:pPr>
      <w:suppressLineNumbers/>
    </w:pPr>
    <w:rPr>
      <w:b/>
      <w:bCs/>
      <w:sz w:val="32"/>
      <w:szCs w:val="32"/>
    </w:rPr>
  </w:style>
  <w:style w:type="paragraph" w:styleId="TOC2">
    <w:name w:val="toc 2"/>
    <w:basedOn w:val="Index"/>
    <w:uiPriority w:val="39"/>
    <w:pPr>
      <w:tabs>
        <w:tab w:val="right" w:leader="dot" w:pos="9355"/>
      </w:tabs>
      <w:ind w:left="283"/>
    </w:pPr>
  </w:style>
  <w:style w:type="paragraph" w:styleId="TOC1">
    <w:name w:val="toc 1"/>
    <w:basedOn w:val="Index"/>
    <w:uiPriority w:val="39"/>
    <w:pPr>
      <w:tabs>
        <w:tab w:val="right" w:leader="dot" w:pos="9638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3">
    <w:name w:val="toc 3"/>
    <w:basedOn w:val="Index"/>
    <w:uiPriority w:val="39"/>
    <w:pPr>
      <w:tabs>
        <w:tab w:val="right" w:leader="dot" w:pos="9072"/>
      </w:tabs>
      <w:ind w:left="566"/>
    </w:pPr>
  </w:style>
  <w:style w:type="paragraph" w:styleId="TOC4">
    <w:name w:val="toc 4"/>
    <w:basedOn w:val="Index"/>
    <w:uiPriority w:val="39"/>
    <w:pPr>
      <w:tabs>
        <w:tab w:val="right" w:leader="dot" w:pos="8789"/>
      </w:tabs>
      <w:ind w:left="849"/>
    </w:pPr>
  </w:style>
  <w:style w:type="paragraph" w:styleId="TOC5">
    <w:name w:val="toc 5"/>
    <w:basedOn w:val="Index"/>
    <w:uiPriority w:val="39"/>
    <w:pPr>
      <w:tabs>
        <w:tab w:val="right" w:leader="dot" w:pos="8506"/>
      </w:tabs>
      <w:ind w:left="1132"/>
    </w:pPr>
  </w:style>
  <w:style w:type="paragraph" w:styleId="TOC6">
    <w:name w:val="toc 6"/>
    <w:basedOn w:val="Index"/>
    <w:uiPriority w:val="39"/>
    <w:pPr>
      <w:tabs>
        <w:tab w:val="right" w:leader="dot" w:pos="8223"/>
      </w:tabs>
      <w:ind w:left="1415"/>
    </w:pPr>
  </w:style>
  <w:style w:type="paragraph" w:styleId="TOC7">
    <w:name w:val="toc 7"/>
    <w:basedOn w:val="Index"/>
    <w:uiPriority w:val="39"/>
    <w:pPr>
      <w:tabs>
        <w:tab w:val="right" w:leader="dot" w:pos="7940"/>
      </w:tabs>
      <w:ind w:left="1698"/>
    </w:pPr>
  </w:style>
  <w:style w:type="paragraph" w:styleId="TOC8">
    <w:name w:val="toc 8"/>
    <w:basedOn w:val="Index"/>
    <w:uiPriority w:val="39"/>
    <w:pPr>
      <w:tabs>
        <w:tab w:val="right" w:leader="dot" w:pos="7657"/>
      </w:tabs>
      <w:ind w:left="1981"/>
    </w:pPr>
  </w:style>
  <w:style w:type="paragraph" w:styleId="TOC9">
    <w:name w:val="toc 9"/>
    <w:basedOn w:val="Index"/>
    <w:uiPriority w:val="39"/>
    <w:pPr>
      <w:tabs>
        <w:tab w:val="right" w:leader="dot" w:pos="7374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091"/>
      </w:tabs>
      <w:ind w:left="2547"/>
    </w:pPr>
  </w:style>
  <w:style w:type="paragraph" w:customStyle="1" w:styleId="Tekstkomentara1">
    <w:name w:val="Tekst komentara1"/>
    <w:basedOn w:val="Normal"/>
    <w:rPr>
      <w:sz w:val="20"/>
      <w:szCs w:val="18"/>
    </w:rPr>
  </w:style>
  <w:style w:type="paragraph" w:styleId="CommentSubject">
    <w:name w:val="annotation subject"/>
    <w:basedOn w:val="Tekstkomentara1"/>
    <w:next w:val="Tekstkomentara1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4"/>
    </w:rPr>
  </w:style>
  <w:style w:type="paragraph" w:customStyle="1" w:styleId="Sadraj10">
    <w:name w:val="Sadržaj 10"/>
    <w:basedOn w:val="Indeks"/>
    <w:pPr>
      <w:tabs>
        <w:tab w:val="right" w:leader="dot" w:pos="7091"/>
      </w:tabs>
      <w:ind w:left="2547"/>
    </w:pPr>
  </w:style>
  <w:style w:type="paragraph" w:customStyle="1" w:styleId="Slika">
    <w:name w:val="Slika"/>
    <w:basedOn w:val="Opisslike4"/>
    <w:rPr>
      <w:sz w:val="20"/>
    </w:rPr>
  </w:style>
  <w:style w:type="paragraph" w:customStyle="1" w:styleId="Vodoravnalinija">
    <w:name w:val="Vodoravna linija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FrameContents">
    <w:name w:val="Frame Contents"/>
    <w:basedOn w:val="Normal"/>
  </w:style>
  <w:style w:type="paragraph" w:customStyle="1" w:styleId="Sadrajokvira">
    <w:name w:val="Sadržaj okvira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OAHeading">
    <w:name w:val="toa heading"/>
    <w:basedOn w:val="Heading"/>
    <w:pPr>
      <w:suppressLineNumbers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left="708"/>
    </w:pPr>
    <w:rPr>
      <w:szCs w:val="21"/>
    </w:rPr>
  </w:style>
  <w:style w:type="paragraph" w:customStyle="1" w:styleId="ListContents">
    <w:name w:val="List Contents"/>
    <w:basedOn w:val="Normal"/>
    <w:pPr>
      <w:ind w:left="567"/>
    </w:pPr>
  </w:style>
  <w:style w:type="paragraph" w:customStyle="1" w:styleId="ListHeading">
    <w:name w:val="List Heading"/>
    <w:basedOn w:val="Normal"/>
    <w:next w:val="ListContents"/>
  </w:style>
  <w:style w:type="paragraph" w:customStyle="1" w:styleId="PreformattedText">
    <w:name w:val="Preformatted Text"/>
    <w:basedOn w:val="Normal"/>
    <w:rPr>
      <w:rFonts w:ascii="Liberation Mono" w:eastAsia="NSimSun" w:hAnsi="Liberation Mono" w:cs="Liberation Mono"/>
      <w:sz w:val="20"/>
      <w:szCs w:val="20"/>
    </w:rPr>
  </w:style>
  <w:style w:type="paragraph" w:styleId="EnvelopeReturn">
    <w:name w:val="envelope return"/>
    <w:basedOn w:val="Normal"/>
    <w:pPr>
      <w:suppressLineNumbers/>
      <w:spacing w:after="60"/>
    </w:pPr>
  </w:style>
  <w:style w:type="paragraph" w:styleId="Signature">
    <w:name w:val="Signature"/>
    <w:basedOn w:val="Normal"/>
    <w:pPr>
      <w:suppressLineNumbers/>
    </w:pPr>
  </w:style>
  <w:style w:type="paragraph" w:styleId="EnvelopeAddress">
    <w:name w:val="envelope address"/>
    <w:basedOn w:val="Normal"/>
    <w:pPr>
      <w:suppressLineNumbers/>
      <w:spacing w:after="60"/>
    </w:pPr>
  </w:style>
  <w:style w:type="paragraph" w:styleId="Salutation">
    <w:name w:val="Salutation"/>
    <w:basedOn w:val="Normal"/>
    <w:pPr>
      <w:suppressLineNumbers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FooterLeft">
    <w:name w:val="Footer Left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4819"/>
        <w:tab w:val="right" w:pos="9638"/>
      </w:tabs>
    </w:pPr>
  </w:style>
  <w:style w:type="paragraph" w:styleId="FootnoteText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HeaderLeft">
    <w:name w:val="Header Left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HeaderRight">
    <w:name w:val="Header Right"/>
    <w:basedOn w:val="Normal"/>
    <w:pPr>
      <w:suppressLineNumbers/>
      <w:tabs>
        <w:tab w:val="center" w:pos="4819"/>
        <w:tab w:val="right" w:pos="9638"/>
      </w:tabs>
    </w:pPr>
  </w:style>
  <w:style w:type="paragraph" w:styleId="TableofAuthorities">
    <w:name w:val="table of authorities"/>
    <w:basedOn w:val="Heading"/>
    <w:pPr>
      <w:suppressLineNumbers/>
    </w:pPr>
    <w:rPr>
      <w:b/>
      <w:bCs/>
      <w:sz w:val="32"/>
      <w:szCs w:val="32"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Heading10">
    <w:name w:val="Heading 10"/>
    <w:basedOn w:val="Heading"/>
    <w:next w:val="BodyText"/>
    <w:pPr>
      <w:tabs>
        <w:tab w:val="num" w:pos="1584"/>
      </w:tabs>
      <w:spacing w:before="60" w:after="60"/>
      <w:ind w:left="1584" w:hanging="1584"/>
      <w:outlineLvl w:val="8"/>
    </w:pPr>
    <w:rPr>
      <w:b/>
      <w:bCs/>
      <w:sz w:val="21"/>
      <w:szCs w:val="21"/>
    </w:rPr>
  </w:style>
  <w:style w:type="character" w:customStyle="1" w:styleId="BodyTextChar">
    <w:name w:val="Body Text Char"/>
    <w:link w:val="BodyText"/>
    <w:rsid w:val="00237A51"/>
    <w:rPr>
      <w:rFonts w:eastAsia="SimSun" w:cs="Mangal"/>
      <w:kern w:val="1"/>
      <w:sz w:val="24"/>
      <w:szCs w:val="24"/>
      <w:lang w:val="hr-HR"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DE69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2AA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hr-HR" w:bidi="ar-SA"/>
    </w:rPr>
  </w:style>
  <w:style w:type="paragraph" w:customStyle="1" w:styleId="Default">
    <w:name w:val="Default"/>
    <w:rsid w:val="000E1C4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hr-HR" w:eastAsia="en-US"/>
    </w:rPr>
  </w:style>
  <w:style w:type="table" w:styleId="TableGridLight">
    <w:name w:val="Grid Table Light"/>
    <w:basedOn w:val="TableNormal"/>
    <w:uiPriority w:val="40"/>
    <w:rsid w:val="000E1C4C"/>
    <w:rPr>
      <w:rFonts w:asciiTheme="minorHAnsi" w:eastAsiaTheme="minorHAnsi" w:hAnsiTheme="minorHAnsi" w:cstheme="minorBidi"/>
      <w:sz w:val="22"/>
      <w:szCs w:val="22"/>
      <w:lang w:val="hr-HR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rsid w:val="00937BB9"/>
    <w:rPr>
      <w:rFonts w:ascii="Arial" w:eastAsia="Microsoft YaHei" w:hAnsi="Arial" w:cs="Mangal"/>
      <w:b/>
      <w:bCs/>
      <w:i/>
      <w:iCs/>
      <w:kern w:val="1"/>
      <w:sz w:val="28"/>
      <w:szCs w:val="28"/>
      <w:lang w:val="hr-H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Korisnik\Downloads\UML-dijagram-1.jpg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github.com/llerga12/EventupFinal.git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56961-95CE-42CC-B97C-289C8E002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4423</Words>
  <Characters>25217</Characters>
  <Application>Microsoft Office Word</Application>
  <DocSecurity>0</DocSecurity>
  <Lines>210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Marko Mišković</cp:lastModifiedBy>
  <cp:revision>2</cp:revision>
  <cp:lastPrinted>2024-06-17T03:27:00Z</cp:lastPrinted>
  <dcterms:created xsi:type="dcterms:W3CDTF">2025-03-19T18:11:00Z</dcterms:created>
  <dcterms:modified xsi:type="dcterms:W3CDTF">2025-03-19T18:11:00Z</dcterms:modified>
</cp:coreProperties>
</file>